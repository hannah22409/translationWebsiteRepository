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ivdocumentnameTable"/>
        <w:tblW w:w="5000" w:type="pct"/>
        <w:tblCellSpacing w:w="0" w:type="dxa"/>
        <w:shd w:val="clear" w:color="auto" w:fill="3EE2DB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2240"/>
      </w:tblGrid>
      <w:tr w:rsidR="007D4857" w:rsidRPr="00CC39EC" w14:paraId="536DACC3" w14:textId="77777777">
        <w:trPr>
          <w:trHeight w:val="1470"/>
          <w:tblCellSpacing w:w="0" w:type="dxa"/>
        </w:trPr>
        <w:tc>
          <w:tcPr>
            <w:tcW w:w="5000" w:type="pct"/>
            <w:shd w:val="clear" w:color="auto" w:fill="C1F6F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7098630" w14:textId="7455A353" w:rsidR="007D4857" w:rsidRPr="00CC39EC" w:rsidRDefault="006721B7">
            <w:pPr>
              <w:rPr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divdocumentemptyCell"/>
                <w:rFonts w:ascii="Trebuchet MS" w:eastAsia="Trebuchet MS" w:hAnsi="Trebuchet MS" w:cs="Trebuchet MS"/>
                <w:color w:val="4A4A4A"/>
                <w:sz w:val="21"/>
                <w:szCs w:val="20"/>
                <w:shd w:val="clear" w:color="auto" w:fill="auto"/>
                <w:lang w:val="es-ES_tradnl"/>
              </w:rPr>
              <w:t> </w:t>
            </w:r>
          </w:p>
        </w:tc>
      </w:tr>
      <w:tr w:rsidR="007D4857" w:rsidRPr="00CC39EC" w14:paraId="07CE5CE2" w14:textId="77777777">
        <w:trPr>
          <w:trHeight w:hRule="exact" w:val="570"/>
          <w:tblCellSpacing w:w="0" w:type="dxa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189A010" w14:textId="6F8A363D" w:rsidR="007D4857" w:rsidRPr="00CC39EC" w:rsidRDefault="00467336">
            <w:pPr>
              <w:pStyle w:val="divname"/>
              <w:pBdr>
                <w:left w:val="none" w:sz="0" w:space="25" w:color="auto"/>
                <w:right w:val="none" w:sz="0" w:space="25" w:color="auto"/>
              </w:pBdr>
              <w:spacing w:after="260"/>
              <w:ind w:left="500" w:right="500"/>
              <w:jc w:val="center"/>
              <w:rPr>
                <w:rStyle w:val="nameCell"/>
                <w:rFonts w:ascii="Trebuchet MS" w:eastAsia="Trebuchet MS" w:hAnsi="Trebuchet MS" w:cs="Trebuchet MS"/>
                <w:color w:val="4A4A4A"/>
                <w:sz w:val="72"/>
                <w:szCs w:val="64"/>
                <w:shd w:val="clear" w:color="auto" w:fill="auto"/>
                <w:lang w:val="es-ES_tradnl"/>
              </w:rPr>
            </w:pPr>
            <w:r>
              <w:pict w14:anchorId="4E06818E">
                <v:rect id="_x0000_s1026" alt="" style="position:absolute;left:0;text-align:left;margin-left:94.4pt;margin-top:-28.5pt;width:423.2pt;height:64.9pt;z-index:251658240;mso-wrap-style:square;mso-wrap-edited:f;mso-width-percent:0;mso-height-percent:0;mso-position-horizontal-relative:text;mso-position-vertical-relative:text;mso-width-percent:0;mso-height-percent:0;v-text-anchor:top" fillcolor="this" strokecolor="#505050">
                  <v:fill opacity="0"/>
                  <v:textbox style="mso-fit-shape-to-text:t" inset="0,,0">
                    <w:txbxContent>
                      <w:p w14:paraId="56C44D24" w14:textId="77777777" w:rsidR="007D4857" w:rsidRDefault="006721B7">
                        <w:pPr>
                          <w:pStyle w:val="divname"/>
                          <w:pBdr>
                            <w:left w:val="none" w:sz="0" w:space="25" w:color="auto"/>
                            <w:right w:val="none" w:sz="0" w:space="25" w:color="auto"/>
                          </w:pBdr>
                          <w:spacing w:after="260"/>
                          <w:ind w:left="500" w:right="500"/>
                          <w:jc w:val="center"/>
                          <w:rPr>
                            <w:rStyle w:val="nameCell"/>
                            <w:rFonts w:ascii="Trebuchet MS" w:eastAsia="Trebuchet MS" w:hAnsi="Trebuchet MS" w:cs="Trebuchet MS"/>
                            <w:color w:val="4A4A4A"/>
                            <w:sz w:val="64"/>
                            <w:szCs w:val="64"/>
                            <w:shd w:val="clear" w:color="auto" w:fill="auto"/>
                          </w:rPr>
                        </w:pP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HANNAH MARIE</w:t>
                        </w:r>
                        <w:r>
                          <w:rPr>
                            <w:rStyle w:val="nameCell"/>
                            <w:rFonts w:ascii="Trebuchet MS" w:eastAsia="Trebuchet MS" w:hAnsi="Trebuchet MS" w:cs="Trebuchet MS"/>
                            <w:color w:val="4A4A4A"/>
                            <w:sz w:val="64"/>
                            <w:szCs w:val="64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Trebuchet MS" w:eastAsia="Trebuchet MS" w:hAnsi="Trebuchet MS" w:cs="Trebuchet MS"/>
                            <w:b/>
                            <w:bCs/>
                            <w:i/>
                            <w:iCs/>
                            <w:color w:val="4A4A4A"/>
                            <w:spacing w:val="16"/>
                            <w:sz w:val="64"/>
                            <w:szCs w:val="64"/>
                          </w:rPr>
                          <w:t>WILSON</w:t>
                        </w:r>
                      </w:p>
                    </w:txbxContent>
                  </v:textbox>
                </v:rect>
              </w:pict>
            </w:r>
          </w:p>
        </w:tc>
      </w:tr>
    </w:tbl>
    <w:p w14:paraId="12CE0021" w14:textId="77777777" w:rsidR="007D4857" w:rsidRPr="00CC39EC" w:rsidRDefault="006721B7">
      <w:pPr>
        <w:pStyle w:val="divlinebreakdiv"/>
        <w:rPr>
          <w:rFonts w:ascii="Trebuchet MS" w:eastAsia="Trebuchet MS" w:hAnsi="Trebuchet MS" w:cs="Trebuchet MS"/>
          <w:color w:val="4A4A4A"/>
          <w:sz w:val="20"/>
          <w:lang w:val="es-ES_tradnl"/>
        </w:rPr>
        <w:sectPr w:rsidR="007D4857" w:rsidRPr="00CC39EC">
          <w:pgSz w:w="12240" w:h="15840"/>
          <w:pgMar w:top="0" w:right="0" w:bottom="900" w:left="0" w:header="720" w:footer="720" w:gutter="0"/>
          <w:cols w:space="720"/>
        </w:sectPr>
      </w:pPr>
      <w:r w:rsidRPr="00CC39EC">
        <w:rPr>
          <w:rFonts w:ascii="Trebuchet MS" w:eastAsia="Trebuchet MS" w:hAnsi="Trebuchet MS" w:cs="Trebuchet MS"/>
          <w:color w:val="4A4A4A"/>
          <w:sz w:val="20"/>
          <w:lang w:val="es-ES_tradnl"/>
        </w:rPr>
        <w:t> </w:t>
      </w:r>
    </w:p>
    <w:p w14:paraId="351ED1B6" w14:textId="6651ED07" w:rsidR="00F81A69" w:rsidRPr="00CC39EC" w:rsidRDefault="006D6796">
      <w:pPr>
        <w:pStyle w:val="divaddress"/>
        <w:rPr>
          <w:rStyle w:val="span"/>
          <w:rFonts w:ascii="Trebuchet MS" w:eastAsia="Trebuchet MS" w:hAnsi="Trebuchet MS" w:cs="Trebuchet MS"/>
          <w:b/>
          <w:color w:val="4A4A4A"/>
          <w:sz w:val="32"/>
          <w:szCs w:val="32"/>
          <w:lang w:val="es-ES_tradnl"/>
        </w:rPr>
      </w:pPr>
      <w:r w:rsidRPr="00CC39EC">
        <w:rPr>
          <w:rStyle w:val="span"/>
          <w:rFonts w:ascii="Trebuchet MS" w:eastAsia="Trebuchet MS" w:hAnsi="Trebuchet MS" w:cs="Trebuchet MS"/>
          <w:b/>
          <w:color w:val="4A4A4A"/>
          <w:sz w:val="32"/>
          <w:szCs w:val="32"/>
          <w:lang w:val="es-ES_tradnl"/>
        </w:rPr>
        <w:t>Traductora de español a inglés</w:t>
      </w:r>
    </w:p>
    <w:p w14:paraId="03E7A40B" w14:textId="06383390" w:rsidR="007D4857" w:rsidRPr="00CC39EC" w:rsidRDefault="006721B7">
      <w:pPr>
        <w:pStyle w:val="divaddress"/>
        <w:rPr>
          <w:rFonts w:ascii="Trebuchet MS" w:eastAsia="Trebuchet MS" w:hAnsi="Trebuchet MS" w:cs="Trebuchet MS"/>
          <w:color w:val="4A4A4A"/>
          <w:sz w:val="20"/>
          <w:lang w:val="es-ES_tradnl"/>
        </w:rPr>
      </w:pPr>
      <w:proofErr w:type="gramStart"/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hannahmw@my.yorku.ca</w:t>
      </w:r>
      <w:r w:rsidRPr="00CC39EC">
        <w:rPr>
          <w:rStyle w:val="sprtr"/>
          <w:rFonts w:ascii="Trebuchet MS" w:eastAsia="Trebuchet MS" w:hAnsi="Trebuchet MS" w:cs="Trebuchet MS"/>
          <w:color w:val="4A4A4A"/>
          <w:sz w:val="20"/>
          <w:lang w:val="es-ES_tradnl"/>
        </w:rPr>
        <w:t>  |</w:t>
      </w:r>
      <w:proofErr w:type="gramEnd"/>
      <w:r w:rsidRPr="00CC39EC">
        <w:rPr>
          <w:rStyle w:val="sprtr"/>
          <w:rFonts w:ascii="Trebuchet MS" w:eastAsia="Trebuchet MS" w:hAnsi="Trebuchet MS" w:cs="Trebuchet MS"/>
          <w:color w:val="4A4A4A"/>
          <w:sz w:val="20"/>
          <w:lang w:val="es-ES_tradnl"/>
        </w:rPr>
        <w:t>  </w:t>
      </w:r>
      <w:r w:rsidRPr="00CC39EC">
        <w:rPr>
          <w:rFonts w:ascii="Trebuchet MS" w:eastAsia="Trebuchet MS" w:hAnsi="Trebuchet MS" w:cs="Trebuchet MS"/>
          <w:color w:val="4A4A4A"/>
          <w:sz w:val="20"/>
          <w:lang w:val="es-ES_tradnl"/>
        </w:rPr>
        <w:t xml:space="preserve"> 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+1 216 337 3301</w:t>
      </w:r>
      <w:r w:rsidRPr="00CC39EC">
        <w:rPr>
          <w:rStyle w:val="sprtr"/>
          <w:rFonts w:ascii="Trebuchet MS" w:eastAsia="Trebuchet MS" w:hAnsi="Trebuchet MS" w:cs="Trebuchet MS"/>
          <w:color w:val="4A4A4A"/>
          <w:sz w:val="20"/>
          <w:lang w:val="es-ES_tradnl"/>
        </w:rPr>
        <w:t>  |  </w:t>
      </w:r>
      <w:r w:rsidRPr="00CC39EC">
        <w:rPr>
          <w:rFonts w:ascii="Trebuchet MS" w:eastAsia="Trebuchet MS" w:hAnsi="Trebuchet MS" w:cs="Trebuchet MS"/>
          <w:color w:val="4A4A4A"/>
          <w:sz w:val="20"/>
          <w:lang w:val="es-ES_tradnl"/>
        </w:rPr>
        <w:t xml:space="preserve"> 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Cleveland,</w:t>
      </w:r>
      <w:r w:rsidRPr="00CC39EC">
        <w:rPr>
          <w:rStyle w:val="documentzipsuffix"/>
          <w:rFonts w:ascii="Trebuchet MS" w:eastAsia="Trebuchet MS" w:hAnsi="Trebuchet MS" w:cs="Trebuchet MS"/>
          <w:color w:val="4A4A4A"/>
          <w:sz w:val="20"/>
          <w:lang w:val="es-ES_tradnl"/>
        </w:rPr>
        <w:t xml:space="preserve"> 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OH</w:t>
      </w:r>
      <w:r w:rsidRPr="00CC39EC">
        <w:rPr>
          <w:rStyle w:val="documentzipsuffix"/>
          <w:rFonts w:ascii="Trebuchet MS" w:eastAsia="Trebuchet MS" w:hAnsi="Trebuchet MS" w:cs="Trebuchet MS"/>
          <w:color w:val="4A4A4A"/>
          <w:sz w:val="20"/>
          <w:lang w:val="es-ES_tradnl"/>
        </w:rPr>
        <w:t> </w:t>
      </w:r>
      <w:r w:rsidRPr="00CC39EC">
        <w:rPr>
          <w:rStyle w:val="span"/>
          <w:rFonts w:ascii="Trebuchet MS" w:eastAsia="Trebuchet MS" w:hAnsi="Trebuchet MS" w:cs="Trebuchet MS"/>
          <w:vanish/>
          <w:color w:val="4A4A4A"/>
          <w:sz w:val="20"/>
          <w:szCs w:val="18"/>
          <w:lang w:val="es-ES_tradnl"/>
        </w:rPr>
        <w:t>Cleveland,</w:t>
      </w:r>
      <w:r w:rsidRPr="00CC39EC">
        <w:rPr>
          <w:rStyle w:val="documentzipprefix"/>
          <w:rFonts w:ascii="Trebuchet MS" w:eastAsia="Trebuchet MS" w:hAnsi="Trebuchet MS" w:cs="Trebuchet MS"/>
          <w:color w:val="4A4A4A"/>
          <w:sz w:val="20"/>
          <w:lang w:val="es-ES_tradnl"/>
        </w:rPr>
        <w:t xml:space="preserve"> </w:t>
      </w:r>
      <w:r w:rsidRPr="00CC39EC">
        <w:rPr>
          <w:rStyle w:val="span"/>
          <w:rFonts w:ascii="Trebuchet MS" w:eastAsia="Trebuchet MS" w:hAnsi="Trebuchet MS" w:cs="Trebuchet MS"/>
          <w:vanish/>
          <w:color w:val="4A4A4A"/>
          <w:sz w:val="20"/>
          <w:szCs w:val="18"/>
          <w:lang w:val="es-ES_tradnl"/>
        </w:rPr>
        <w:t>OH</w:t>
      </w:r>
      <w:r w:rsidRPr="00CC39EC">
        <w:rPr>
          <w:rStyle w:val="documentzipprefix"/>
          <w:rFonts w:ascii="Trebuchet MS" w:eastAsia="Trebuchet MS" w:hAnsi="Trebuchet MS" w:cs="Trebuchet MS"/>
          <w:color w:val="4A4A4A"/>
          <w:sz w:val="20"/>
          <w:lang w:val="es-ES_tradnl"/>
        </w:rPr>
        <w:t> 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 | </w:t>
      </w:r>
      <w:r w:rsidRPr="00CC39EC">
        <w:rPr>
          <w:rFonts w:ascii="Trebuchet MS" w:eastAsia="Trebuchet MS" w:hAnsi="Trebuchet MS" w:cs="Trebuchet MS"/>
          <w:color w:val="4A4A4A"/>
          <w:sz w:val="20"/>
          <w:lang w:val="es-ES_tradnl"/>
        </w:rPr>
        <w:t xml:space="preserve"> </w:t>
      </w:r>
      <w:r w:rsidRPr="00CC39EC">
        <w:rPr>
          <w:rStyle w:val="span"/>
          <w:rFonts w:ascii="Trebuchet MS" w:eastAsia="Trebuchet MS" w:hAnsi="Trebuchet MS" w:cs="Trebuchet MS"/>
          <w:b/>
          <w:bCs/>
          <w:color w:val="4A4A4A"/>
          <w:sz w:val="20"/>
          <w:szCs w:val="18"/>
          <w:lang w:val="es-ES_tradnl"/>
        </w:rPr>
        <w:t>LinkedIn: 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t>https://www.linkedin.com/in/hannah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noBreakHyphen/>
        <w:t>wilson</w:t>
      </w:r>
      <w:r w:rsidRPr="00CC39EC">
        <w:rPr>
          <w:rStyle w:val="span"/>
          <w:rFonts w:ascii="Trebuchet MS" w:eastAsia="Trebuchet MS" w:hAnsi="Trebuchet MS" w:cs="Trebuchet MS"/>
          <w:color w:val="4A4A4A"/>
          <w:sz w:val="20"/>
          <w:szCs w:val="18"/>
          <w:lang w:val="es-ES_tradnl"/>
        </w:rPr>
        <w:noBreakHyphen/>
        <w:t>63a4661b5   </w:t>
      </w: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30"/>
        <w:gridCol w:w="810"/>
        <w:gridCol w:w="3000"/>
      </w:tblGrid>
      <w:tr w:rsidR="007D4857" w:rsidRPr="00CC39EC" w14:paraId="21B50906" w14:textId="77777777">
        <w:tc>
          <w:tcPr>
            <w:tcW w:w="6630" w:type="dxa"/>
            <w:tcMar>
              <w:top w:w="400" w:type="dxa"/>
              <w:left w:w="5" w:type="dxa"/>
              <w:bottom w:w="5" w:type="dxa"/>
              <w:right w:w="5" w:type="dxa"/>
            </w:tcMar>
            <w:hideMark/>
          </w:tcPr>
          <w:p w14:paraId="688CFA5B" w14:textId="6059DF52" w:rsidR="007D4857" w:rsidRPr="00CC39EC" w:rsidRDefault="00F81A69" w:rsidP="004B1A6C">
            <w:pPr>
              <w:pStyle w:val="divdocumentdivsectiontitle"/>
              <w:spacing w:after="12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Resumen profesional</w:t>
            </w:r>
          </w:p>
          <w:p w14:paraId="598881F5" w14:textId="7F397C7E" w:rsidR="00F81A69" w:rsidRPr="00CC39EC" w:rsidRDefault="00F81A69">
            <w:pPr>
              <w:pStyle w:val="p"/>
              <w:spacing w:line="300" w:lineRule="atLeast"/>
              <w:rPr>
                <w:rFonts w:ascii="Trebuchet MS" w:eastAsia="Trebuchet MS" w:hAnsi="Trebuchet MS" w:cs="Trebuchet MS"/>
                <w:color w:val="4A4A4A"/>
                <w:sz w:val="21"/>
                <w:szCs w:val="21"/>
                <w:lang w:val="es-ES_tradnl"/>
              </w:rPr>
            </w:pP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Estudiante multilingüe de pregrado con honores de la Universidad de York con certificación TEFL</w:t>
            </w:r>
            <w:r w:rsidR="00D9326A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;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 xml:space="preserve"> cursando una doble especialización en Lingüística y Estudios Internacionales, y una </w:t>
            </w:r>
            <w:r w:rsidR="00D9326A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Certificado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 xml:space="preserve"> en </w:t>
            </w:r>
            <w:r w:rsidR="00901BD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T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 xml:space="preserve">raducción </w:t>
            </w:r>
            <w:r w:rsidR="00D9326A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e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spañol</w:t>
            </w:r>
            <w:r w:rsidR="00D9326A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-i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 xml:space="preserve">nglés. </w:t>
            </w:r>
            <w:proofErr w:type="gramStart"/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Hablante nativa</w:t>
            </w:r>
            <w:proofErr w:type="gramEnd"/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 xml:space="preserve"> de inglés estadounidense. </w:t>
            </w:r>
            <w:r w:rsid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E</w:t>
            </w:r>
            <w:r w:rsidRPr="00CC39EC">
              <w:rPr>
                <w:rFonts w:ascii="Trebuchet MS" w:hAnsi="Trebuchet MS" w:cs="AppleSystemUIFont"/>
                <w:color w:val="4A4A4A"/>
                <w:sz w:val="21"/>
                <w:szCs w:val="21"/>
                <w:lang w:val="es-ES_tradnl"/>
              </w:rPr>
              <w:t>xcelentes habilidades informáticas.</w:t>
            </w:r>
          </w:p>
          <w:p w14:paraId="37C73D87" w14:textId="3C5475CE" w:rsidR="00101C8B" w:rsidRPr="00CC39EC" w:rsidRDefault="00101C8B" w:rsidP="00DA1EA7">
            <w:pPr>
              <w:pStyle w:val="divdocumentdivsectiontitle"/>
              <w:spacing w:before="240" w:after="12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Educa</w:t>
            </w:r>
            <w:r w:rsidR="00F81A69" w:rsidRPr="00CC39EC"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ción</w:t>
            </w:r>
          </w:p>
          <w:p w14:paraId="71903EC7" w14:textId="4CE6290E" w:rsidR="00101C8B" w:rsidRPr="00CC39EC" w:rsidRDefault="00101C8B" w:rsidP="00101C8B">
            <w:pPr>
              <w:pStyle w:val="documentright-boxsinglecolumn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Glendon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College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, </w:t>
            </w:r>
            <w:r w:rsidR="00F81A69"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Universidad de York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7F36832F" w14:textId="245DCEDE" w:rsidR="00101C8B" w:rsidRPr="00CC39EC" w:rsidRDefault="00101C8B" w:rsidP="00DA1EA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Toronto, Ontario, CA</w:t>
            </w:r>
            <w:r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- </w:t>
            </w:r>
            <w:r w:rsidR="00DA1EA7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04/2023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Licenciatura Bilingüe/Internacional: Lingüística, Estudios Internacionales</w:t>
            </w:r>
          </w:p>
          <w:p w14:paraId="6953AE6A" w14:textId="663CDCEF" w:rsidR="00101C8B" w:rsidRPr="00CC39EC" w:rsidRDefault="00101C8B" w:rsidP="00101C8B">
            <w:pPr>
              <w:pStyle w:val="p"/>
              <w:spacing w:line="300" w:lineRule="atLeast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·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Certifica</w:t>
            </w:r>
            <w:r w:rsidR="00D9326A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do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en </w:t>
            </w:r>
            <w:r w:rsidR="00901BD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raducción </w:t>
            </w:r>
            <w:r w:rsidR="00D9326A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spañol-</w:t>
            </w:r>
            <w:r w:rsidR="00D9326A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nglés</w:t>
            </w:r>
          </w:p>
          <w:p w14:paraId="4A56FA97" w14:textId="0E6C25E7" w:rsidR="00101C8B" w:rsidRPr="00CC39EC" w:rsidRDefault="00101C8B" w:rsidP="00101C8B">
            <w:pPr>
              <w:pStyle w:val="p"/>
              <w:spacing w:line="300" w:lineRule="atLeast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·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Certifica</w:t>
            </w:r>
            <w:r w:rsidR="00D9326A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do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de Competencia en </w:t>
            </w:r>
            <w:proofErr w:type="gramStart"/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Italiano</w:t>
            </w:r>
            <w:proofErr w:type="gramEnd"/>
          </w:p>
          <w:p w14:paraId="4C4536A1" w14:textId="3F0D1785" w:rsidR="00101C8B" w:rsidRPr="00CC39EC" w:rsidRDefault="00101C8B" w:rsidP="00101C8B">
            <w:pPr>
              <w:pStyle w:val="p"/>
              <w:spacing w:line="300" w:lineRule="atLeast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·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Club de Lingüística: </w:t>
            </w:r>
            <w:proofErr w:type="gramStart"/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Presidenta</w:t>
            </w:r>
            <w:proofErr w:type="gramEnd"/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, Vicepresidenta, Directora de Comunicaciones</w:t>
            </w:r>
          </w:p>
          <w:p w14:paraId="19F7E879" w14:textId="48AD367C" w:rsidR="00101C8B" w:rsidRPr="00CC39EC" w:rsidRDefault="00F81A69" w:rsidP="00101C8B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Universidad Nacional de Seúl</w:t>
            </w:r>
          </w:p>
          <w:p w14:paraId="514B3333" w14:textId="197FB516" w:rsidR="00101C8B" w:rsidRPr="00CC39EC" w:rsidRDefault="00F81A69" w:rsidP="00DA1EA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Seúl, Corea del Sur </w:t>
            </w:r>
            <w:r w:rsidR="00DA1EA7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- 2019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Programa de Idioma Coreano</w:t>
            </w:r>
          </w:p>
          <w:p w14:paraId="6967CBDB" w14:textId="77777777" w:rsidR="00101C8B" w:rsidRPr="00CC39EC" w:rsidRDefault="00101C8B" w:rsidP="00101C8B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Universidad Nacional De Córdoba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5E73A97E" w14:textId="350572A5" w:rsidR="00101C8B" w:rsidRPr="00CC39EC" w:rsidRDefault="00101C8B" w:rsidP="00DA1EA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Córdoba, Argentina</w:t>
            </w:r>
            <w:r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- 2018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Programa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e Español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y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Cultura Latinoamericana</w:t>
            </w:r>
          </w:p>
          <w:p w14:paraId="163A32BF" w14:textId="77777777" w:rsidR="00101C8B" w:rsidRPr="00CC39EC" w:rsidRDefault="00101C8B" w:rsidP="00101C8B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Rocky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River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High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School</w:t>
            </w:r>
            <w:proofErr w:type="spellEnd"/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583F2AAF" w14:textId="0C0D2A29" w:rsidR="00101C8B" w:rsidRPr="00CC39EC" w:rsidRDefault="00101C8B" w:rsidP="00101C8B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Rocky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River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, OH, 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EE. UU</w:t>
            </w:r>
            <w:r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- 2018</w:t>
            </w:r>
          </w:p>
          <w:p w14:paraId="0A5557BD" w14:textId="77777777" w:rsidR="00101C8B" w:rsidRPr="00CC39EC" w:rsidRDefault="00101C8B" w:rsidP="00101C8B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Liceo Scientifico Enrico Fermi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3B1E7193" w14:textId="53FA2F9C" w:rsidR="00101C8B" w:rsidRPr="00CC39EC" w:rsidRDefault="00101C8B" w:rsidP="00101C8B">
            <w:pPr>
              <w:pStyle w:val="paddedline"/>
              <w:spacing w:line="300" w:lineRule="atLeast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Minervino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Murge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, Ital</w:t>
            </w:r>
            <w:r w:rsidR="00F81A6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ia</w:t>
            </w:r>
            <w:r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DA1EA7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- 2017</w:t>
            </w:r>
          </w:p>
          <w:p w14:paraId="669E90F3" w14:textId="15F9B32C" w:rsidR="007D4857" w:rsidRPr="00CC39EC" w:rsidRDefault="00101C8B" w:rsidP="00DA1EA7">
            <w:pPr>
              <w:pStyle w:val="divdocumentdivsectiontitle"/>
              <w:spacing w:before="240" w:after="12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EXPERIEN</w:t>
            </w:r>
            <w:r w:rsidR="00F81A69"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cia</w:t>
            </w:r>
          </w:p>
          <w:p w14:paraId="110D04E4" w14:textId="452A11E3" w:rsidR="004454A4" w:rsidRPr="00CC39EC" w:rsidRDefault="004454A4" w:rsidP="004454A4">
            <w:pPr>
              <w:pStyle w:val="divdocumentsinglecolumn"/>
              <w:spacing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Invisible Technologies Inc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Remot</w:t>
            </w:r>
            <w:r w:rsidR="006C70CD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o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3B81530E" w14:textId="76D6DCF8" w:rsidR="004454A4" w:rsidRPr="00CC39EC" w:rsidRDefault="00572CD9" w:rsidP="004454A4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Formadora Avanzada de Datos de IA </w:t>
            </w:r>
            <w:r w:rsidR="004454A4"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|</w:t>
            </w:r>
            <w:r w:rsidR="004454A4" w:rsidRPr="00CC39EC"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4454A4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08/2022 - Present</w:t>
            </w:r>
            <w:r w:rsidR="006C70CD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e</w:t>
            </w:r>
          </w:p>
          <w:p w14:paraId="157141A6" w14:textId="77777777" w:rsidR="006C70CD" w:rsidRPr="00CC39EC" w:rsidRDefault="006C70CD" w:rsidP="004454A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Interpretar datos para su precisión</w:t>
            </w:r>
          </w:p>
          <w:p w14:paraId="08A691AD" w14:textId="12BB3405" w:rsidR="004454A4" w:rsidRPr="00CC39EC" w:rsidRDefault="006C70CD" w:rsidP="004454A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txtBold"/>
                <w:rFonts w:ascii="Trebuchet MS" w:eastAsia="Trebuchet MS" w:hAnsi="Trebuchet MS" w:cs="Trebuchet MS"/>
                <w:b w:val="0"/>
                <w:bCs w:val="0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Investigar y citar información en formato académico</w:t>
            </w:r>
          </w:p>
          <w:p w14:paraId="0CF4E85B" w14:textId="792F3DCF" w:rsidR="004F5D99" w:rsidRPr="00CC39EC" w:rsidRDefault="006721B7" w:rsidP="004454A4">
            <w:pPr>
              <w:pStyle w:val="divdocumentsinglecolumn"/>
              <w:spacing w:line="300" w:lineRule="atLeast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lastRenderedPageBreak/>
              <w:t xml:space="preserve">Glendon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College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Toronto, ON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01179469" w14:textId="3DD555C6" w:rsidR="00F04C27" w:rsidRPr="00CC39EC" w:rsidRDefault="006C70CD" w:rsidP="00F04C27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Asistente de Investigación /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Webmaster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F04C27"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|</w:t>
            </w:r>
            <w:r w:rsidR="00F04C27" w:rsidRPr="00CC39EC">
              <w:rPr>
                <w:rStyle w:val="left-box"/>
                <w:rFonts w:eastAsia="Trebuchet MS"/>
                <w:lang w:val="es-ES_tradnl"/>
              </w:rPr>
              <w:t xml:space="preserve"> </w:t>
            </w:r>
            <w:r w:rsidR="00F04C27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05/2022 - </w:t>
            </w:r>
            <w:r w:rsidR="00F212E9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09/2022</w:t>
            </w:r>
          </w:p>
          <w:p w14:paraId="7DF46058" w14:textId="209D561C" w:rsidR="006C70CD" w:rsidRPr="00CC39EC" w:rsidRDefault="006C70CD" w:rsidP="00F04C27">
            <w:pPr>
              <w:pStyle w:val="divdocumentulli"/>
              <w:numPr>
                <w:ilvl w:val="0"/>
                <w:numId w:val="1"/>
              </w:numPr>
              <w:spacing w:before="120"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Colaborar con los investigadores principales y organizar/distribuir eficientemente los datos a páginas web y redes sociales</w:t>
            </w:r>
          </w:p>
          <w:p w14:paraId="493073D4" w14:textId="5CB7A7DC" w:rsidR="006C70CD" w:rsidRPr="00CC39EC" w:rsidRDefault="006C70CD" w:rsidP="00F04C2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Desarroll</w:t>
            </w:r>
            <w:r w:rsidR="00AB1676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o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front-end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del sitio web utilizando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WordPress</w:t>
            </w:r>
            <w:proofErr w:type="spellEnd"/>
          </w:p>
          <w:p w14:paraId="6EA312DD" w14:textId="720B6BCF" w:rsidR="00F04C27" w:rsidRPr="00CC39EC" w:rsidRDefault="006C70CD" w:rsidP="00F04C27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txtBold"/>
                <w:rFonts w:ascii="Trebuchet MS" w:eastAsia="Trebuchet MS" w:hAnsi="Trebuchet MS" w:cs="Trebuchet MS"/>
                <w:b w:val="0"/>
                <w:bCs w:val="0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Gestión y edición de traducciones español-inglés</w:t>
            </w:r>
          </w:p>
          <w:p w14:paraId="563CF4F8" w14:textId="77777777" w:rsidR="0028522D" w:rsidRPr="00CC39EC" w:rsidRDefault="0028522D" w:rsidP="0028522D">
            <w:pPr>
              <w:pStyle w:val="divdocumentsinglecolumn"/>
              <w:spacing w:line="300" w:lineRule="atLeast"/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</w:p>
          <w:p w14:paraId="59727E6D" w14:textId="6978633D" w:rsidR="0028522D" w:rsidRPr="00CC39EC" w:rsidRDefault="0028522D" w:rsidP="0028522D">
            <w:pPr>
              <w:pStyle w:val="divdocumentsinglecolumn"/>
              <w:spacing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Cuyahoga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Court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of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Common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Pleas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Cleveland, OH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186908B2" w14:textId="21BC452F" w:rsidR="0028522D" w:rsidRPr="00CC39EC" w:rsidRDefault="006C70CD" w:rsidP="0028522D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Pasantía Temporaria en el Tribunal </w:t>
            </w:r>
            <w:r w:rsidR="0028522D"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|</w:t>
            </w:r>
            <w:r w:rsidR="0028522D" w:rsidRPr="00CC39EC"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28522D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05/2022 - </w:t>
            </w:r>
            <w:r w:rsidR="00A32440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08/2022</w:t>
            </w:r>
          </w:p>
          <w:p w14:paraId="245F7C75" w14:textId="77777777" w:rsidR="006C70CD" w:rsidRPr="00CC39EC" w:rsidRDefault="006C70CD" w:rsidP="0028522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Asistir al Departamento de Resolución de Disputas con tareas administrativas</w:t>
            </w:r>
          </w:p>
          <w:p w14:paraId="00B13FB7" w14:textId="01F5C92B" w:rsidR="0028522D" w:rsidRPr="00CC39EC" w:rsidRDefault="006C70CD" w:rsidP="0028522D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Trabajar junto al Departamento de Reporteros del Tribunal como Custodio de Exhibiciones, siguiendo los procedimientos de inventario establecidos en la Regla Local 29.0</w:t>
            </w:r>
            <w:r w:rsidR="0028522D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</w:p>
          <w:p w14:paraId="2DD4EC6C" w14:textId="74C61867" w:rsidR="007D4857" w:rsidRPr="00CC39EC" w:rsidRDefault="000013FC">
            <w:pPr>
              <w:pStyle w:val="divdocumentsinglecolumn"/>
              <w:spacing w:before="300"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Freelance</w:t>
            </w:r>
            <w:proofErr w:type="spellEnd"/>
            <w:r w:rsidR="006721B7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="006721B7"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6721B7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Toronto, ON</w:t>
            </w:r>
            <w:r w:rsidR="006721B7"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5C7EA9B9" w14:textId="1E63DB7E" w:rsidR="007D4857" w:rsidRPr="00CC39EC" w:rsidRDefault="00735E4B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Tutora de Inglés como Segundo Idioma </w:t>
            </w:r>
            <w:r w:rsidR="006721B7"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|</w:t>
            </w:r>
            <w:r w:rsidR="006721B7" w:rsidRPr="00CC39EC"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6721B7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09/2019 - </w:t>
            </w:r>
            <w:r w:rsidR="00101C8B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Present</w:t>
            </w:r>
            <w:r w:rsidR="006C70CD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e</w:t>
            </w:r>
          </w:p>
          <w:p w14:paraId="00FDA348" w14:textId="77777777" w:rsidR="006C70CD" w:rsidRPr="00CC39EC" w:rsidRDefault="006C70CD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Crear, personalizar y impartir lecciones para estudiantes de inglés como segundo idioma adaptadas a sus intereses individuales y estilos de aprendizaje</w:t>
            </w:r>
          </w:p>
          <w:p w14:paraId="4F5116BA" w14:textId="011693DA" w:rsidR="006D6796" w:rsidRPr="00CC39EC" w:rsidRDefault="006D6796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Trabajar con estudiantes en persona y a través de tecnología de aula en línea</w:t>
            </w:r>
          </w:p>
          <w:p w14:paraId="4D7892F7" w14:textId="5EF85A61" w:rsidR="007D4857" w:rsidRPr="00CC39EC" w:rsidRDefault="006D6796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Demostrar la pronunciación y enseñar diferencias lingüísticas regionales</w:t>
            </w:r>
          </w:p>
          <w:p w14:paraId="25AADD88" w14:textId="77777777" w:rsidR="007D4857" w:rsidRPr="00CC39EC" w:rsidRDefault="006721B7">
            <w:pPr>
              <w:pStyle w:val="divdocumentsinglecolumn"/>
              <w:spacing w:before="300"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Peace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by</w:t>
            </w:r>
            <w:proofErr w:type="spellEnd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PEACE, Glendon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College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bookmarkStart w:id="0" w:name="_GoBack"/>
            <w:bookmarkEnd w:id="0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Toronto, ON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27016F0B" w14:textId="5A32C512" w:rsidR="007D4857" w:rsidRPr="00CC39EC" w:rsidRDefault="006721B7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Instructor</w:t>
            </w:r>
            <w:r w:rsidR="006D6796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a</w:t>
            </w:r>
            <w:r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|</w:t>
            </w:r>
            <w:r w:rsidRPr="00CC39EC"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10/2019 - 04/2021</w:t>
            </w:r>
          </w:p>
          <w:p w14:paraId="63D91D02" w14:textId="77777777" w:rsidR="006D6796" w:rsidRPr="00CC39EC" w:rsidRDefault="006D6796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Impartir un programa de resolución de conflictos de 10 semanas a estudiantes de primaria en el área metropolitana de Toronto</w:t>
            </w:r>
          </w:p>
          <w:p w14:paraId="12D1D649" w14:textId="7624416F" w:rsidR="007D4857" w:rsidRPr="00CC39EC" w:rsidRDefault="006D6796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Evaluar y revisar planes de lecciones y contenido del curso para lograr un aprendizaje centrado en el estudiante</w:t>
            </w:r>
            <w:r w:rsidR="006721B7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</w:p>
          <w:p w14:paraId="7A959512" w14:textId="77777777" w:rsidR="007D4857" w:rsidRPr="00CC39EC" w:rsidRDefault="006721B7">
            <w:pPr>
              <w:pStyle w:val="divdocumentsinglecolumn"/>
              <w:spacing w:before="300"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AFS Intercultural </w:t>
            </w:r>
            <w:proofErr w:type="spellStart"/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Programs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.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Cleveland, OH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5784C534" w14:textId="321431ED" w:rsidR="007D4857" w:rsidRPr="00CC39EC" w:rsidRDefault="006721B7">
            <w:pPr>
              <w:pStyle w:val="paddedline"/>
              <w:spacing w:line="300" w:lineRule="atLeast"/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Volunt</w:t>
            </w:r>
            <w:r w:rsidR="006D6796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aria</w:t>
            </w:r>
            <w:r w:rsidRPr="00CC39EC">
              <w:rPr>
                <w:rStyle w:val="sprtr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|</w:t>
            </w:r>
            <w:r w:rsidRPr="00CC39EC">
              <w:rPr>
                <w:rStyle w:val="left-box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 </w:t>
            </w:r>
            <w:r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 xml:space="preserve">07/2017 - </w:t>
            </w:r>
            <w:r w:rsidR="001E6E2A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Present</w:t>
            </w:r>
            <w:r w:rsidR="006D6796" w:rsidRPr="00CC39EC">
              <w:rPr>
                <w:rStyle w:val="span"/>
                <w:rFonts w:ascii="Trebuchet MS" w:eastAsia="Trebuchet MS" w:hAnsi="Trebuchet MS" w:cs="Trebuchet MS"/>
                <w:i/>
                <w:iCs/>
                <w:color w:val="4A4A4A"/>
                <w:sz w:val="21"/>
                <w:szCs w:val="20"/>
                <w:lang w:val="es-ES_tradnl"/>
              </w:rPr>
              <w:t>e</w:t>
            </w:r>
          </w:p>
          <w:p w14:paraId="28D29FB5" w14:textId="2B436FC4" w:rsidR="006D6796" w:rsidRPr="00CC39EC" w:rsidRDefault="006D6796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Dirigir reuniones, programar tareas y planificar eventos en cooperación con otros voluntarios</w:t>
            </w:r>
          </w:p>
          <w:p w14:paraId="55236AED" w14:textId="4AC9E3D5" w:rsidR="006D6796" w:rsidRPr="00CC39EC" w:rsidRDefault="006D6796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12"/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Apoyar la organización y planificación de eventos</w:t>
            </w:r>
          </w:p>
          <w:p w14:paraId="461F94EB" w14:textId="0269ADF6" w:rsidR="007D4857" w:rsidRPr="00CC39EC" w:rsidRDefault="006D6796" w:rsidP="00101C8B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40" w:hanging="212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Dar discursos, presentar a los oradores y/o presentar temas de mesa y mediar discusiones de acuerdo a las asignaciones de la sesión</w:t>
            </w:r>
          </w:p>
        </w:tc>
        <w:tc>
          <w:tcPr>
            <w:tcW w:w="810" w:type="dxa"/>
            <w:tcMar>
              <w:top w:w="400" w:type="dxa"/>
              <w:left w:w="5" w:type="dxa"/>
              <w:bottom w:w="5" w:type="dxa"/>
              <w:right w:w="5" w:type="dxa"/>
            </w:tcMar>
            <w:hideMark/>
          </w:tcPr>
          <w:p w14:paraId="44A0E625" w14:textId="77777777" w:rsidR="007D4857" w:rsidRPr="00CC39EC" w:rsidRDefault="007D4857">
            <w:pPr>
              <w:pStyle w:val="midpaddingboxParagraph"/>
              <w:spacing w:line="300" w:lineRule="atLeast"/>
              <w:rPr>
                <w:rStyle w:val="midpadding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</w:p>
        </w:tc>
        <w:tc>
          <w:tcPr>
            <w:tcW w:w="3000" w:type="dxa"/>
            <w:tcMar>
              <w:top w:w="400" w:type="dxa"/>
              <w:left w:w="5" w:type="dxa"/>
              <w:bottom w:w="5" w:type="dxa"/>
              <w:right w:w="5" w:type="dxa"/>
            </w:tcMar>
            <w:hideMark/>
          </w:tcPr>
          <w:p w14:paraId="3CE40D3B" w14:textId="592B9F83" w:rsidR="00101C8B" w:rsidRPr="00CC39EC" w:rsidRDefault="00F81A69" w:rsidP="004B1A6C">
            <w:pPr>
              <w:pStyle w:val="divdocumentdivsectiontitle"/>
              <w:spacing w:after="12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idiomas</w:t>
            </w:r>
          </w:p>
          <w:p w14:paraId="13DC6854" w14:textId="72ECBD91" w:rsidR="00101C8B" w:rsidRPr="00CC39EC" w:rsidRDefault="006D6796" w:rsidP="00101C8B">
            <w:pPr>
              <w:pStyle w:val="p"/>
              <w:spacing w:line="300" w:lineRule="atLeast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color w:val="4A4A4A"/>
                <w:sz w:val="21"/>
                <w:szCs w:val="20"/>
                <w:lang w:val="es-ES_tradnl"/>
              </w:rPr>
              <w:t>Competente en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: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nglés,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i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taliano,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spañol</w:t>
            </w:r>
            <w:r w:rsidR="004C49AE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  <w:r w:rsidRPr="00CC39EC">
              <w:rPr>
                <w:rStyle w:val="left-box"/>
                <w:rFonts w:ascii="Trebuchet MS" w:eastAsia="Trebuchet MS" w:hAnsi="Trebuchet MS" w:cs="Trebuchet MS"/>
                <w:b/>
                <w:color w:val="4A4A4A"/>
                <w:sz w:val="21"/>
                <w:szCs w:val="20"/>
                <w:lang w:val="es-ES_tradnl"/>
              </w:rPr>
              <w:t>Competencia limitada en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: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l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engua de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eñas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a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mericana (ASL),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c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oreano, </w:t>
            </w:r>
            <w:r w:rsidR="00901BD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ortugués</w:t>
            </w:r>
          </w:p>
          <w:p w14:paraId="153DF029" w14:textId="37A72E9D" w:rsidR="00101C8B" w:rsidRPr="00CC39EC" w:rsidRDefault="00101C8B" w:rsidP="00DA1EA7">
            <w:pPr>
              <w:pStyle w:val="divdocumentdivsectiontitle"/>
              <w:spacing w:before="240" w:after="12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Certifica</w:t>
            </w:r>
            <w:r w:rsidR="00F81A69"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ciónes</w:t>
            </w:r>
          </w:p>
          <w:p w14:paraId="1BFCE684" w14:textId="74D8C28B" w:rsidR="00101C8B" w:rsidRPr="00CC39EC" w:rsidRDefault="006D6796" w:rsidP="000E30BD">
            <w:pPr>
              <w:pStyle w:val="divdocumentulli"/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Certificación en Enseñanza de Inglés como Lengua Extranjera (TEFL) - 160 horas, con especialización en Enseñanza de Preparación para IELTS y TOEFL</w:t>
            </w:r>
            <w:r w:rsidRPr="00CC39EC">
              <w:rPr>
                <w:rStyle w:val="Strong1"/>
                <w:rFonts w:ascii="Trebuchet MS" w:eastAsia="Trebuchet MS" w:hAnsi="Trebuchet MS" w:cs="Trebuchet MS"/>
                <w:bCs/>
                <w:color w:val="4A4A4A"/>
                <w:sz w:val="21"/>
                <w:szCs w:val="20"/>
                <w:lang w:val="es-ES_tradnl"/>
              </w:rPr>
              <w:t xml:space="preserve">, </w:t>
            </w:r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Oxford </w:t>
            </w:r>
            <w:proofErr w:type="spellStart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Seminars</w:t>
            </w:r>
            <w:proofErr w:type="spellEnd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- </w:t>
            </w:r>
            <w:proofErr w:type="spellStart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A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go</w:t>
            </w:r>
            <w:proofErr w:type="spellEnd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2020</w:t>
            </w:r>
            <w:r w:rsidR="00880BFD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</w:p>
          <w:p w14:paraId="50241FE8" w14:textId="6A790FBF" w:rsidR="00101C8B" w:rsidRPr="00CC39EC" w:rsidRDefault="00101C8B" w:rsidP="000E30BD">
            <w:pPr>
              <w:pStyle w:val="divdocumentulli"/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Certificado de Español Lengua y Uso,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Consorcio ELSE - Nov 2018</w:t>
            </w:r>
            <w:r w:rsidR="00880BFD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</w:p>
          <w:p w14:paraId="14E8EBD7" w14:textId="41F916BB" w:rsidR="00101C8B" w:rsidRPr="00CC39EC" w:rsidRDefault="006D6796" w:rsidP="000E30BD">
            <w:pPr>
              <w:pStyle w:val="divdocumentulli"/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Sello de Bilingüismo de Ohio </w:t>
            </w:r>
            <w:r w:rsidR="00101C8B"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- </w:t>
            </w:r>
            <w:proofErr w:type="gramStart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Español</w:t>
            </w:r>
            <w:proofErr w:type="gramEnd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, ACTFL - May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o</w:t>
            </w:r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2018</w:t>
            </w:r>
            <w:r w:rsidR="00880BFD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</w:p>
          <w:p w14:paraId="4BA48062" w14:textId="0BE9E319" w:rsidR="00101C8B" w:rsidRPr="00CC39EC" w:rsidRDefault="006D6796" w:rsidP="000E30BD">
            <w:pPr>
              <w:pStyle w:val="divdocumentulli"/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Sello de Bilingüismo de Ohio </w:t>
            </w:r>
            <w:r w:rsidR="00101C8B"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- </w:t>
            </w:r>
            <w:proofErr w:type="gramStart"/>
            <w:r w:rsidR="00101C8B"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Italian</w:t>
            </w: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o</w:t>
            </w:r>
            <w:proofErr w:type="gramEnd"/>
            <w:r w:rsidR="00101C8B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, ACTFL - Mar 2018</w:t>
            </w:r>
            <w:r w:rsidR="00880BFD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</w:p>
          <w:p w14:paraId="3E09F115" w14:textId="4355B08F" w:rsidR="00DA1EA7" w:rsidRPr="00CC39EC" w:rsidRDefault="00101C8B" w:rsidP="000E30BD">
            <w:pPr>
              <w:pStyle w:val="divdocumentulli"/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PLIDA </w:t>
            </w:r>
            <w:proofErr w:type="spellStart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Italian</w:t>
            </w:r>
            <w:proofErr w:type="spellEnd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 </w:t>
            </w:r>
            <w:proofErr w:type="spellStart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Proficiency</w:t>
            </w:r>
            <w:proofErr w:type="spellEnd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 </w:t>
            </w:r>
            <w:proofErr w:type="spellStart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Certification</w:t>
            </w:r>
            <w:proofErr w:type="spellEnd"/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, </w:t>
            </w:r>
            <w:proofErr w:type="spellStart"/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Società</w:t>
            </w:r>
            <w:proofErr w:type="spellEnd"/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Dante Alighieri - Jun 2017</w:t>
            </w:r>
          </w:p>
          <w:p w14:paraId="0118E634" w14:textId="452D780E" w:rsidR="00101C8B" w:rsidRPr="00CC39EC" w:rsidRDefault="00F81A69" w:rsidP="00DA1EA7">
            <w:pPr>
              <w:pStyle w:val="divdocumentdivsectiontitle"/>
              <w:spacing w:before="240" w:after="120"/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lang w:val="es-ES_tradnl"/>
              </w:rPr>
            </w:pPr>
            <w:r w:rsidRPr="00CC39EC">
              <w:rPr>
                <w:rStyle w:val="left-box"/>
                <w:rFonts w:ascii="Trebuchet MS" w:eastAsia="Trebuchet MS" w:hAnsi="Trebuchet MS" w:cs="Trebuchet MS"/>
                <w:b/>
                <w:bCs/>
                <w:i/>
                <w:iCs/>
                <w:caps/>
                <w:lang w:val="es-ES_tradnl"/>
              </w:rPr>
              <w:t>habilidades informáticas</w:t>
            </w:r>
          </w:p>
          <w:p w14:paraId="3344192E" w14:textId="395688AD" w:rsidR="00101C8B" w:rsidRPr="00CC39EC" w:rsidRDefault="00101C8B" w:rsidP="000E30BD">
            <w:pPr>
              <w:pStyle w:val="divdocumentulli"/>
              <w:pBdr>
                <w:left w:val="none" w:sz="0" w:space="0" w:color="auto"/>
              </w:pBdr>
              <w:spacing w:line="300" w:lineRule="atLeast"/>
              <w:ind w:left="28"/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SheCodes Plus - </w:t>
            </w:r>
            <w:r w:rsidR="006D6796"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 xml:space="preserve">Desarrollo </w:t>
            </w: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Front-</w:t>
            </w:r>
            <w:proofErr w:type="spellStart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End</w:t>
            </w:r>
            <w:proofErr w:type="spellEnd"/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t>,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SheCodes Workshop - </w:t>
            </w:r>
            <w:r w:rsidR="006D6796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Ene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2021</w:t>
            </w:r>
            <w:r w:rsidR="00880BFD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br/>
            </w:r>
          </w:p>
          <w:p w14:paraId="6A2CCE87" w14:textId="1A9AB4DC" w:rsidR="00DA1EA7" w:rsidRPr="00CC39EC" w:rsidRDefault="00101C8B" w:rsidP="000E30BD">
            <w:pPr>
              <w:pStyle w:val="divdocumentulli"/>
              <w:spacing w:line="300" w:lineRule="atLeast"/>
              <w:ind w:left="28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trong1"/>
                <w:rFonts w:ascii="Trebuchet MS" w:eastAsia="Trebuchet MS" w:hAnsi="Trebuchet MS" w:cs="Trebuchet MS"/>
                <w:b/>
                <w:bCs/>
                <w:color w:val="4A4A4A"/>
                <w:sz w:val="21"/>
                <w:szCs w:val="20"/>
                <w:lang w:val="es-ES_tradnl"/>
              </w:rPr>
              <w:lastRenderedPageBreak/>
              <w:t>SheCodes - HTML, CSS, JavaScript,</w:t>
            </w:r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SheCodes Workshop - </w:t>
            </w:r>
            <w:proofErr w:type="spellStart"/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Ag</w:t>
            </w:r>
            <w:r w:rsidR="006D6796"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o</w:t>
            </w:r>
            <w:proofErr w:type="spellEnd"/>
            <w:r w:rsidRPr="00CC39EC">
              <w:rPr>
                <w:rStyle w:val="lef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2020</w:t>
            </w:r>
          </w:p>
          <w:p w14:paraId="6BA9ED0F" w14:textId="067E4D28" w:rsidR="007D4857" w:rsidRPr="00CC39EC" w:rsidRDefault="00F81A69" w:rsidP="00DA1EA7">
            <w:pPr>
              <w:pStyle w:val="divdocumentdivsectiontitle"/>
              <w:spacing w:before="240" w:after="120"/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</w:pPr>
            <w:r w:rsidRPr="00CC39EC">
              <w:rPr>
                <w:rStyle w:val="right-box"/>
                <w:rFonts w:ascii="Trebuchet MS" w:eastAsia="Trebuchet MS" w:hAnsi="Trebuchet MS" w:cs="Trebuchet MS"/>
                <w:b/>
                <w:bCs/>
                <w:i/>
                <w:iCs/>
                <w:caps/>
                <w:sz w:val="24"/>
                <w:lang w:val="es-ES_tradnl"/>
              </w:rPr>
              <w:t>estudios adicionales</w:t>
            </w:r>
          </w:p>
          <w:p w14:paraId="12449C62" w14:textId="77777777" w:rsidR="007D4857" w:rsidRPr="00CC39EC" w:rsidRDefault="006721B7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Universidade Federal Fluminense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665AD3F9" w14:textId="5BEC0F49" w:rsidR="007D4857" w:rsidRPr="00CC39EC" w:rsidRDefault="006721B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Niterói, Brazil</w:t>
            </w:r>
            <w:r w:rsidR="00880BFD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- 2021</w:t>
            </w:r>
          </w:p>
          <w:p w14:paraId="4582DD49" w14:textId="77777777" w:rsidR="007D4857" w:rsidRPr="00CC39EC" w:rsidRDefault="006721B7">
            <w:pPr>
              <w:pStyle w:val="paddedline"/>
              <w:spacing w:before="1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Português</w:t>
            </w:r>
            <w:proofErr w:type="spellEnd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para </w:t>
            </w:r>
            <w:proofErr w:type="spellStart"/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Estrangeiros</w:t>
            </w:r>
            <w:proofErr w:type="spellEnd"/>
          </w:p>
          <w:p w14:paraId="48700D97" w14:textId="58E9559E" w:rsidR="007D4857" w:rsidRPr="00CC39EC" w:rsidRDefault="006721B7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Universidad San Francisco </w:t>
            </w:r>
            <w:r w:rsidR="00FF52D1"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</w:t>
            </w: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 Quito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0694D288" w14:textId="6AECEE4B" w:rsidR="007D4857" w:rsidRPr="00CC39EC" w:rsidRDefault="006721B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Quito, Ecuador</w:t>
            </w:r>
            <w:r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  <w:r w:rsidR="00880BFD" w:rsidRPr="00CC39EC"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- 2021</w:t>
            </w:r>
          </w:p>
          <w:p w14:paraId="165D5CC9" w14:textId="521D1B7C" w:rsidR="007D4857" w:rsidRPr="00CC39EC" w:rsidRDefault="00624EF9">
            <w:pPr>
              <w:pStyle w:val="paddedline"/>
              <w:spacing w:before="1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SOC 3080 </w:t>
            </w:r>
            <w:r w:rsidR="00533E38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Historia Oral en la Amazonía</w:t>
            </w: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/ </w:t>
            </w:r>
            <w:r w:rsidR="00572CD9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Proyecto sobre la Identidad de los Quijos</w:t>
            </w:r>
          </w:p>
          <w:p w14:paraId="16BD5966" w14:textId="62930FBC" w:rsidR="007D4857" w:rsidRPr="00CC39EC" w:rsidRDefault="006721B7">
            <w:pPr>
              <w:pStyle w:val="documentright-boxsinglecolumn"/>
              <w:spacing w:before="3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Universidad </w:t>
            </w:r>
            <w:r w:rsidR="00FF52D1"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d</w:t>
            </w:r>
            <w:r w:rsidRPr="00CC39EC">
              <w:rPr>
                <w:rStyle w:val="txtBold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el Rosario</w:t>
            </w: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  <w:p w14:paraId="280DE057" w14:textId="092EFB7F" w:rsidR="007D4857" w:rsidRPr="00CC39EC" w:rsidRDefault="006721B7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>Bogotá, Colombia</w:t>
            </w:r>
            <w:r w:rsidR="00880BFD"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- 2021</w:t>
            </w:r>
          </w:p>
          <w:p w14:paraId="773AFE37" w14:textId="102045E3" w:rsidR="007D4857" w:rsidRPr="00CC39EC" w:rsidRDefault="006721B7" w:rsidP="00101C8B">
            <w:pPr>
              <w:pStyle w:val="paddedline"/>
              <w:spacing w:before="100"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pan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Violencias Del Pasado Y Políticas Del Presente Desde Una Perspectiva Latinoamericana </w:t>
            </w:r>
          </w:p>
          <w:p w14:paraId="66DAAAFA" w14:textId="77777777" w:rsidR="00DA284B" w:rsidRPr="00CC39EC" w:rsidRDefault="00DA284B">
            <w:pPr>
              <w:pStyle w:val="paddedline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</w:p>
          <w:p w14:paraId="279F34B0" w14:textId="6B18B81B" w:rsidR="00DA284B" w:rsidRPr="00CC39EC" w:rsidRDefault="00DA284B" w:rsidP="00DA284B">
            <w:pPr>
              <w:pStyle w:val="documentright-boxsinglecolumn"/>
              <w:spacing w:line="300" w:lineRule="atLeast"/>
              <w:rPr>
                <w:rStyle w:val="right-box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</w:pPr>
            <w:r w:rsidRPr="00CC39EC">
              <w:rPr>
                <w:rStyle w:val="singlecolumnspanpaddedlinenth-child1"/>
                <w:rFonts w:ascii="Trebuchet MS" w:eastAsia="Trebuchet MS" w:hAnsi="Trebuchet MS" w:cs="Trebuchet MS"/>
                <w:color w:val="4A4A4A"/>
                <w:sz w:val="21"/>
                <w:szCs w:val="20"/>
                <w:lang w:val="es-ES_tradnl"/>
              </w:rPr>
              <w:t xml:space="preserve"> </w:t>
            </w:r>
          </w:p>
        </w:tc>
      </w:tr>
    </w:tbl>
    <w:p w14:paraId="47CEAF77" w14:textId="1D6BB2E2" w:rsidR="00DA284B" w:rsidRPr="00CC39EC" w:rsidRDefault="00DA284B" w:rsidP="00DA1EA7">
      <w:pPr>
        <w:pStyle w:val="divdocumentdivsectiontitle"/>
        <w:spacing w:before="240" w:after="120"/>
        <w:rPr>
          <w:rStyle w:val="right-box"/>
          <w:rFonts w:ascii="Trebuchet MS" w:eastAsia="Trebuchet MS" w:hAnsi="Trebuchet MS" w:cs="Trebuchet MS"/>
          <w:b/>
          <w:bCs/>
          <w:i/>
          <w:iCs/>
          <w:caps/>
          <w:sz w:val="24"/>
          <w:lang w:val="es-ES_tradnl"/>
        </w:rPr>
      </w:pPr>
      <w:r w:rsidRPr="00CC39EC">
        <w:rPr>
          <w:rStyle w:val="right-box"/>
          <w:rFonts w:ascii="Trebuchet MS" w:eastAsia="Trebuchet MS" w:hAnsi="Trebuchet MS" w:cs="Trebuchet MS"/>
          <w:b/>
          <w:bCs/>
          <w:i/>
          <w:iCs/>
          <w:caps/>
          <w:sz w:val="24"/>
          <w:lang w:val="es-ES_tradnl"/>
        </w:rPr>
        <w:lastRenderedPageBreak/>
        <w:t>Refere</w:t>
      </w:r>
      <w:r w:rsidR="00572CD9" w:rsidRPr="00CC39EC">
        <w:rPr>
          <w:rStyle w:val="right-box"/>
          <w:rFonts w:ascii="Trebuchet MS" w:eastAsia="Trebuchet MS" w:hAnsi="Trebuchet MS" w:cs="Trebuchet MS"/>
          <w:b/>
          <w:bCs/>
          <w:i/>
          <w:iCs/>
          <w:caps/>
          <w:sz w:val="24"/>
          <w:lang w:val="es-ES_tradnl"/>
        </w:rPr>
        <w:t>ncia</w:t>
      </w:r>
      <w:r w:rsidRPr="00CC39EC">
        <w:rPr>
          <w:rStyle w:val="right-box"/>
          <w:rFonts w:ascii="Trebuchet MS" w:eastAsia="Trebuchet MS" w:hAnsi="Trebuchet MS" w:cs="Trebuchet MS"/>
          <w:b/>
          <w:bCs/>
          <w:i/>
          <w:iCs/>
          <w:caps/>
          <w:sz w:val="24"/>
          <w:lang w:val="es-ES_tradnl"/>
        </w:rPr>
        <w:t>s</w:t>
      </w:r>
    </w:p>
    <w:p w14:paraId="30124430" w14:textId="7A5079CC" w:rsidR="00DA284B" w:rsidRPr="00CC39EC" w:rsidRDefault="00572CD9" w:rsidP="00572CD9">
      <w:pPr>
        <w:pStyle w:val="div"/>
        <w:spacing w:line="300" w:lineRule="atLeast"/>
        <w:rPr>
          <w:rFonts w:ascii="Trebuchet MS" w:eastAsia="Trebuchet MS" w:hAnsi="Trebuchet MS" w:cs="Trebuchet MS"/>
          <w:color w:val="4A4A4A"/>
          <w:sz w:val="21"/>
          <w:szCs w:val="20"/>
          <w:lang w:val="es-ES_tradnl"/>
        </w:rPr>
      </w:pPr>
      <w:r w:rsidRPr="00CC39EC">
        <w:rPr>
          <w:rStyle w:val="txtBold"/>
          <w:rFonts w:ascii="Trebuchet MS" w:eastAsia="Trebuchet MS" w:hAnsi="Trebuchet MS" w:cs="Trebuchet MS"/>
          <w:color w:val="4A4A4A"/>
          <w:sz w:val="21"/>
          <w:szCs w:val="20"/>
          <w:lang w:val="es-ES_tradnl"/>
        </w:rPr>
        <w:t>Disponibles bajo solicitud</w:t>
      </w:r>
    </w:p>
    <w:sectPr w:rsidR="00DA284B" w:rsidRPr="00CC39EC">
      <w:type w:val="continuous"/>
      <w:pgSz w:w="12240" w:h="15840"/>
      <w:pgMar w:top="4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1F58FD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2255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749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04D8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7A29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E0AB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B40B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8A02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7609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CECB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B40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8C38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142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22F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7E16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5CF9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EC64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EEE8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1A435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3EE5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B04B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28F6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6858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48D7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6C03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428C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ADA37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D3A2D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52B3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12FA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B26B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6888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60F8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EE75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DCC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2679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89C82C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6880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EC36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1EE9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BC61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B0FE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0A30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26B5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E2D6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1186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5874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10BA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58F9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76FA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44DB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62FB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1821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E822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857"/>
    <w:rsid w:val="000013FC"/>
    <w:rsid w:val="000E30BD"/>
    <w:rsid w:val="00101C8B"/>
    <w:rsid w:val="001E6E2A"/>
    <w:rsid w:val="002173A3"/>
    <w:rsid w:val="00234490"/>
    <w:rsid w:val="0028522D"/>
    <w:rsid w:val="003A6D4B"/>
    <w:rsid w:val="003F422A"/>
    <w:rsid w:val="004026F7"/>
    <w:rsid w:val="00417161"/>
    <w:rsid w:val="004454A4"/>
    <w:rsid w:val="00467336"/>
    <w:rsid w:val="004B1A6C"/>
    <w:rsid w:val="004C49AE"/>
    <w:rsid w:val="004F5D99"/>
    <w:rsid w:val="00533E38"/>
    <w:rsid w:val="00541752"/>
    <w:rsid w:val="00563E0C"/>
    <w:rsid w:val="00572CD9"/>
    <w:rsid w:val="005B0EAA"/>
    <w:rsid w:val="006151E1"/>
    <w:rsid w:val="00624EF9"/>
    <w:rsid w:val="00652C0E"/>
    <w:rsid w:val="006721B7"/>
    <w:rsid w:val="006A37DC"/>
    <w:rsid w:val="006B21C2"/>
    <w:rsid w:val="006C34CA"/>
    <w:rsid w:val="006C70CD"/>
    <w:rsid w:val="006D6796"/>
    <w:rsid w:val="00735E4B"/>
    <w:rsid w:val="007D4857"/>
    <w:rsid w:val="00880BFD"/>
    <w:rsid w:val="00901BDC"/>
    <w:rsid w:val="00A32440"/>
    <w:rsid w:val="00AB1676"/>
    <w:rsid w:val="00AB28E7"/>
    <w:rsid w:val="00B6002F"/>
    <w:rsid w:val="00B739E8"/>
    <w:rsid w:val="00C14527"/>
    <w:rsid w:val="00C23D4F"/>
    <w:rsid w:val="00CA6E12"/>
    <w:rsid w:val="00CC39EC"/>
    <w:rsid w:val="00CC6303"/>
    <w:rsid w:val="00D9326A"/>
    <w:rsid w:val="00D95741"/>
    <w:rsid w:val="00DA1EA7"/>
    <w:rsid w:val="00DA284B"/>
    <w:rsid w:val="00E43AE4"/>
    <w:rsid w:val="00F04C27"/>
    <w:rsid w:val="00F212E9"/>
    <w:rsid w:val="00F22BC0"/>
    <w:rsid w:val="00F81A69"/>
    <w:rsid w:val="00FD289D"/>
    <w:rsid w:val="00FF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6FCED3"/>
  <w15:docId w15:val="{9FABE654-CE99-9448-9C51-061853B2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  <w:pPr>
      <w:shd w:val="clear" w:color="auto" w:fill="3EE2DB"/>
      <w:jc w:val="center"/>
    </w:pPr>
    <w:rPr>
      <w:shd w:val="clear" w:color="auto" w:fill="3EE2DB"/>
    </w:rPr>
  </w:style>
  <w:style w:type="paragraph" w:customStyle="1" w:styleId="divdocumentdivparagraph">
    <w:name w:val="div_document_div_paragraph"/>
    <w:basedOn w:val="Normal"/>
  </w:style>
  <w:style w:type="character" w:customStyle="1" w:styleId="divdocumentemptyCell">
    <w:name w:val="div_document_emptyCell"/>
    <w:basedOn w:val="DefaultParagraphFont"/>
    <w:rPr>
      <w:shd w:val="clear" w:color="auto" w:fill="3EE2DB"/>
    </w:rPr>
  </w:style>
  <w:style w:type="character" w:customStyle="1" w:styleId="nameCell">
    <w:name w:val="nameCell"/>
    <w:basedOn w:val="DefaultParagraphFont"/>
    <w:rPr>
      <w:b/>
      <w:bCs/>
      <w:i/>
      <w:iCs/>
      <w:spacing w:val="16"/>
      <w:sz w:val="60"/>
      <w:szCs w:val="60"/>
      <w:shd w:val="clear" w:color="auto" w:fill="FFFFFF"/>
    </w:rPr>
  </w:style>
  <w:style w:type="paragraph" w:customStyle="1" w:styleId="divname">
    <w:name w:val="div_name"/>
    <w:basedOn w:val="div"/>
    <w:pPr>
      <w:spacing w:line="880" w:lineRule="atLeast"/>
    </w:pPr>
    <w:rPr>
      <w:sz w:val="64"/>
      <w:szCs w:val="64"/>
    </w:rPr>
  </w:style>
  <w:style w:type="character" w:customStyle="1" w:styleId="divnameCharacter">
    <w:name w:val="div_name Character"/>
    <w:basedOn w:val="divCharacter"/>
    <w:rPr>
      <w:sz w:val="64"/>
      <w:szCs w:val="6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nameTable">
    <w:name w:val="div_document_nameTable"/>
    <w:basedOn w:val="TableNormal"/>
    <w:tblPr/>
  </w:style>
  <w:style w:type="paragraph" w:customStyle="1" w:styleId="divdocumentdivSECTIONCNTC">
    <w:name w:val="div_document_div_SECTION_CNTC"/>
    <w:basedOn w:val="Normal"/>
  </w:style>
  <w:style w:type="paragraph" w:customStyle="1" w:styleId="divlinebreakdiv">
    <w:name w:val="div_linebreakdiv"/>
    <w:basedOn w:val="div"/>
    <w:pPr>
      <w:spacing w:line="300" w:lineRule="atLeast"/>
    </w:pPr>
    <w:rPr>
      <w:sz w:val="18"/>
      <w:szCs w:val="18"/>
    </w:rPr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18"/>
      <w:szCs w:val="18"/>
    </w:rPr>
  </w:style>
  <w:style w:type="character" w:customStyle="1" w:styleId="sprtr">
    <w:name w:val="sprtr"/>
    <w:basedOn w:val="DefaultParagraphFont"/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</w:style>
  <w:style w:type="paragraph" w:customStyle="1" w:styleId="divheading">
    <w:name w:val="div_heading"/>
    <w:basedOn w:val="div"/>
    <w:rPr>
      <w:b/>
      <w:bCs/>
      <w:i/>
      <w:iCs/>
      <w:caps/>
      <w:sz w:val="36"/>
      <w:szCs w:val="36"/>
    </w:r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3EE2DB"/>
      <w:sz w:val="22"/>
      <w:szCs w:val="22"/>
    </w:rPr>
  </w:style>
  <w:style w:type="character" w:customStyle="1" w:styleId="divdocumentdivsectiontitleCharacter">
    <w:name w:val="div_document_div_sectiontitle Character"/>
    <w:basedOn w:val="DefaultParagraphFont"/>
    <w:rPr>
      <w:color w:val="3EE2DB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left w:val="none" w:sz="0" w:space="1" w:color="auto"/>
      </w:pBdr>
    </w:pPr>
  </w:style>
  <w:style w:type="character" w:customStyle="1" w:styleId="midpaddingbox">
    <w:name w:val="midpaddingbox"/>
    <w:basedOn w:val="DefaultParagraphFont"/>
  </w:style>
  <w:style w:type="paragraph" w:customStyle="1" w:styleId="midpaddingboxParagraph">
    <w:name w:val="midpaddingbox Paragraph"/>
    <w:basedOn w:val="Normal"/>
  </w:style>
  <w:style w:type="character" w:customStyle="1" w:styleId="right-box">
    <w:name w:val="right-box"/>
    <w:basedOn w:val="DefaultParagraphFont"/>
  </w:style>
  <w:style w:type="paragraph" w:customStyle="1" w:styleId="documentright-boxsinglecolumn">
    <w:name w:val="document_right-box_singlecolumn"/>
    <w:basedOn w:val="Normal"/>
  </w:style>
  <w:style w:type="character" w:customStyle="1" w:styleId="documentbeforecolonspace">
    <w:name w:val="document_beforecolonspace"/>
    <w:basedOn w:val="DefaultParagraphFont"/>
    <w:rPr>
      <w:vanish/>
    </w:rPr>
  </w:style>
  <w:style w:type="table" w:customStyle="1" w:styleId="divdocumentparentContainer">
    <w:name w:val="div_document_parentContainer"/>
    <w:basedOn w:val="TableNormal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54175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7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6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HANNAH MARIE WILSON</vt:lpstr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HANNAH MARIE WILSON</dc:title>
  <cp:lastModifiedBy>Hannah Wilson</cp:lastModifiedBy>
  <cp:revision>30</cp:revision>
  <dcterms:created xsi:type="dcterms:W3CDTF">2022-02-09T00:48:00Z</dcterms:created>
  <dcterms:modified xsi:type="dcterms:W3CDTF">2022-12-31T05:30:00Z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78b0e19d-a1ae-40e9-9c14-2a26137867a8</vt:lpwstr>
  </property>
  <property fmtid="{D5CDD505-2E9C-101B-9397-08002B2CF9AE}" pid="3" name="x1ye=0">
    <vt:lpwstr>eIYAAB+LCAAAAAAABAAUm8V2pFAURT+IAW5D3N2Z4e4E+/quniapKuDde87ea1VEnoAxQmAgBOVRhqIwSuBZihcIjIUFBqeDR+LLWc8F6drc9WO3Gsf9HJIikhVbx0tgNW2ru1swyI3lvp9Dfi0c2DdmCXVtD92kUxfYSpM4J46oXJr/mO7as8xgsKjQys/YVta9SpQHL8azVzmMxgrZe93/7pjKmipu9i0esPnPuHO5la4nLHNTvKzXtjy8EE5</vt:lpwstr>
  </property>
  <property fmtid="{D5CDD505-2E9C-101B-9397-08002B2CF9AE}" pid="4" name="x1ye=1">
    <vt:lpwstr>9yC2tBPMYyBvz6M4V50G4jK/Y8FRlicRbLlgjXaJLGTypJQfGWxnaIR12gr/nfbDLG7cFJJCJ7xFZsXZlnsoVd3jOE6OLvodeqoNwn1toS8/70UIqSTdFGu6OGaWPRzPISlQBBukA+fN2QANEQX8Z4Q/ucroEhJUuQAaerktEbvxlVoCCEzea8cJoTSFrYidjFnc5OiTSQ1Cs+qNsmG3EXzd+NofhWeP56+S6JRO/siEOouGX3YvPAeobKBTfrW</vt:lpwstr>
  </property>
  <property fmtid="{D5CDD505-2E9C-101B-9397-08002B2CF9AE}" pid="5" name="x1ye=10">
    <vt:lpwstr>Bk4C+LSvHYFX8InZW4vDpDVbW/VQ1JbwpcLIsdIdvmpoSpM8rNE18GhLYnW6HLYP1tMuyJ3VtA29eh2fz7VHKrrQkNx3l+fkFxCdK6DGCrehwtcCHMft/V7hsYlueC710a5q00okU/59kcQB9jShepDiC216eQCNxZTZqpxXfoSxft/obgPgF/z9E0AKs0KGC6CcR6cn+4MqVW+vg/LrwGw7L874vGfjITxJrLmHBOdpVl4dDrVezbXw1qf6LXq</vt:lpwstr>
  </property>
  <property fmtid="{D5CDD505-2E9C-101B-9397-08002B2CF9AE}" pid="6" name="x1ye=100">
    <vt:lpwstr>36+hxhRG/J6MUqsU7F5lan4FJIeRmvPBuRcnt0COdJGMS0nsDcy3WgPyiKp/X/8PxLdpDbJ9ku8hxghuqQUzwvh9ZFbjbglaQ+aMsnOUJgevekI9pW+F2Z3cfOzPyNgdYtxp60GXU2saCMmxaMaQPaIvv65dxTiD63P0yVbdQP7CQoGRnaZfxZofbg6/JxrQI2qzKsCPO/ez+8KRYs2VpknKCGP+UOCFSLZVMQZwZXwuoysIif6N98SHhJdgBRD</vt:lpwstr>
  </property>
  <property fmtid="{D5CDD505-2E9C-101B-9397-08002B2CF9AE}" pid="7" name="x1ye=101">
    <vt:lpwstr>gi4RevWiVoiQZTjbpuB6m3xYSNghS7+8mYMy+fih0E9TUdG4in1HthoFqhbuD4Q5UIBNMLYJPtpU0VGsIO+dhQ6wv/S8+CRVAnLWVed+UHToQ+OXqb6tZTnO2pXj9WkGUMfmOt/ZSAfe4oV1JTI9LP4bimp3Jjr1VusByrClYCvEmxJQbsAc9jA44DebEYKRMlBXjdXgutBfrTQ9nmD42t8ivPlWCq4tPri7O5CM0E838lEl8xdenX/VVubRgBi</vt:lpwstr>
  </property>
  <property fmtid="{D5CDD505-2E9C-101B-9397-08002B2CF9AE}" pid="8" name="x1ye=102">
    <vt:lpwstr>M8Ls1TjUUuunZvRRsaATja0anmcyh7otR+OSg0mGyma+RQGhdgv1oFhpWicT6CL/7cWzdS75HKn+TVv5MNadgmoZBEzTvqKQhgchy8XSU4svT61RUDRz/f9u5xn2ic4D3/3eq3Jl0rmqwQ0kq+2vLgdKOdz97C+/4OSvg5h6XzbC3BO8FBVMC/7V36SD8RMWOcsiBKLsjSFhUNUwOtQpnq3OvXDnuRnQyb+RKZCBB9Gqle2sCneobuX2n2eBmNw</vt:lpwstr>
  </property>
  <property fmtid="{D5CDD505-2E9C-101B-9397-08002B2CF9AE}" pid="9" name="x1ye=103">
    <vt:lpwstr>OXrjQw8osOvz7xp0KEvksSh/EBl3iWDLQhgat/Djiu41uJMCYp4qWvMpQxWE56FyOAyh3+XxLXlmzOpsAGrm7sDmDHdqhKHoAl/eTbJQUBZyo+vfXAtObqaJ/jpXUP8dGsENqUBcadquJ/V+3LU3Uc2bxQHq67LVwc/zq/tr9MilscMgMf0fvYoMnkarIvZw1oc85KvEa+/hh3/051UBszBjtvmwlB1qy3U7Uk0Eznyh/HUtMZ8WHXFm3wtphIg</vt:lpwstr>
  </property>
  <property fmtid="{D5CDD505-2E9C-101B-9397-08002B2CF9AE}" pid="10" name="x1ye=104">
    <vt:lpwstr>tpHHK7PhtpLa1zsVzIJrYdXJpSAbikqonL3gY+e0skfRdGVGt+16RmlPeOXYxaJ6ks2ncMyC05MSyfnutj2hbwqiAr2NY53TZwN/w2+5fyZ7771uv3N05ozDHRv0VW1OflLcOe7fs4648pmkmXvxBvhgmnOHBeRHqLxPxlh9gElTktz3+V+522fxebDXiGdlqQZbT43acQsIxyjMSt1Y1XKs1bG0arM4H16jPIwA06qHKayL5vdpK0QqP+D5vei</vt:lpwstr>
  </property>
  <property fmtid="{D5CDD505-2E9C-101B-9397-08002B2CF9AE}" pid="11" name="x1ye=105">
    <vt:lpwstr>BSbIWwdjohLQLJPxKWA3wJCS+6w8+tqvJpDAPll5Yi7WGAoILek/fMBWjq8xrOGNuKRh54IHybcbthjGjusOwgEYjVuKRze3yt2QGue9DUp7V0NbHe3tRhiC9mA1OmpiOkXEVSakmLgPEgf+Ei7qHD37PmUsN3cXikL2v42FubzB5b9bMvE+y/Q4xFFZESzXX65YtRs5y1C8vsm4OOkJ7VCQAbXG38rvz8azXvWhY8SoG+pRic7CffKE207gXEk</vt:lpwstr>
  </property>
  <property fmtid="{D5CDD505-2E9C-101B-9397-08002B2CF9AE}" pid="12" name="x1ye=106">
    <vt:lpwstr>Jv5CumSKnVNSpHkq5xi+8bOr1UVB8E9X90bSpQdM7+sEK7nyETH9gbfsi2lcigFZWBLnOnmSO6JvZ7qYB4lnpf2Wu9sq260b98Aj33/mjhIrzpRoRJm8w34znSovtu1JNSpx7E7+a5F+BBdMVDVBHYOr+MCc+cmfTTzZGfz5svt0i5JBjg5etVcDEqHsla1qDxg52urdgomfwjW+LUOnbQMT21wl2p7J9WIKWm9k5gGtVVOvhDq8IzeRkhkn2Cc</vt:lpwstr>
  </property>
  <property fmtid="{D5CDD505-2E9C-101B-9397-08002B2CF9AE}" pid="13" name="x1ye=107">
    <vt:lpwstr>DIQBVIGDwbqQIprizYGvai5/PqYebqiiYS40vMTuRvhWg/d9smiQ4lMVsNbU1rEEfF7NZH1YwMSCmLAGIGLhszUyo2jKwQ4r+TjUyI8sKXR0OmuGWo+4HoWFuPiouF9BNBTgLJUPZzqWPCMtoxYQNAd0qaE9r0/5UCZPikmwOHhxQ/Jd0jqS0T6Skr0RrHYB+2X5QmMEH452Tj0tSQKYBVj3ibrd3fKLffvZmReJgIB7ECN+NPLZR/khssbDHcJ</vt:lpwstr>
  </property>
  <property fmtid="{D5CDD505-2E9C-101B-9397-08002B2CF9AE}" pid="14" name="x1ye=108">
    <vt:lpwstr>mRLn5j7/eBy7swFca1p8g33PaUHVRvS0GxidRaTRRJgOd3PoDDUOPAeheLFnczn8COdTwLcQdZZZ1XYR+GbcFMYPC0zmI3pUsX0BHaWFzwKS3St4Uydu2URzYsSelhL6m0DSCvp8kcJADxJ4EfAUYDJQpQFlI9C6HaD70tMie/eRwjwDJAwEsNkT1uB1uGbcYQj8CC3zyMgw39bnA08Y4zFoyaoWQs8S2WCSUPhwcYZARP8sy4M4XgKOisay3Wt</vt:lpwstr>
  </property>
  <property fmtid="{D5CDD505-2E9C-101B-9397-08002B2CF9AE}" pid="15" name="x1ye=109">
    <vt:lpwstr>0Q9WicwM7UoTh1LXOggreAUh/Hpt3dQ/r/XwncNJj6bFqKJixxxuou3uIIAiqkSVuAmG00IMndPcUQsRi4/K1vgbN+Y9VkmnTh43KdJHBzEcH4VKNj8+XpkpJVzNmL8qrUduj4wBV846o1eTmeIgs4a7i3L9XK07VLgx02uP6jj14hONgtJFoO31yQvvGH4bt5y4h4PMm4LnIUMFte9yOgCT+QCY8yA3QkGViP/Um5qhscrz30l0pIuV7u8xRmL</vt:lpwstr>
  </property>
  <property fmtid="{D5CDD505-2E9C-101B-9397-08002B2CF9AE}" pid="16" name="x1ye=11">
    <vt:lpwstr>VX33J1fgUfEpCgD7eDqnLbi/SXd57oGsSH256hrYh9BGS0qdz/zV+cWQVtIBz3vurrEPFUozfTny4GuLBKqPnK3IHy1/wtKWzYFJHzg1jhzdM57RSDrNU/52f441GmTcQmvaACooyMEHY7QrpFMnYWbMgTysip4sROWisrPDazq3OExn/s7Q0AnqtE7ncZzu+UMgjQZud6OrT8DYowFLxR41R0TXQMq68KM0t4YaDgNW9NfkEQe1eJ0l2kYpfWs</vt:lpwstr>
  </property>
  <property fmtid="{D5CDD505-2E9C-101B-9397-08002B2CF9AE}" pid="17" name="x1ye=110">
    <vt:lpwstr>LPr+gq3/38ppnzFm4fKiPVQpBQhPPsNtNDqzaYdRS+MOgnZbtPPtGxQw6RRVFzHpZ9r8S2LvwV/Rbk4CFePmdgkRwVDDqS3zqW2/1kRNIJqw7fiJxiseQA6dMLEDd98F3rEBtO/x71jiUEKsm63pK9SoiZrUFxAn5zRLH0KVi5pv+tL6eB8xyDYsb52FdO3LGyB9lwzf3l5CmitHr8pNE1+MbJ7yvkLkTXO3guJuWsG19a3fIZg3rVzP0p4BK8E</vt:lpwstr>
  </property>
  <property fmtid="{D5CDD505-2E9C-101B-9397-08002B2CF9AE}" pid="18" name="x1ye=111">
    <vt:lpwstr>Y/42zo3i7WCbbMUEXyBYiTZ30U+7WeUSjl8DiaRDo+Lf6NON75w0xHR8y3l++f0ZSQ7ju2y8OKOjH0KcitG1PxCzBD0spFdeQrFb+xKKe4uvpbyl4goBBcHxn89FOR7aB4keJsn9I34FKYs8rY/6qOywrObHSYBJRdUVgjSiSEZgayYJSgFnQxGQTREXbxiBIOZu2CqQTJpqKegWUDftyGp1VnzJ7VBEI1FRKFyIDoG8uXtiOWY2oD//Af4spuu</vt:lpwstr>
  </property>
  <property fmtid="{D5CDD505-2E9C-101B-9397-08002B2CF9AE}" pid="19" name="x1ye=112">
    <vt:lpwstr>gKIhbf6KhiYmVS4hfokcPTyK0pjQOUNOgQ4ORcqDqybNIQ6edfhN5fgttohES5/tYe9wA3pc3dWvmO8lTqFNPmyovjwgr1dpEOBIgbsIEIuQ5ppsCjNNa87aZZB0tLNELYELNdG8t9F2ET9hGAH8BsJyonDbVwuRm0NJOG+dYX2DtAY+o6DsbvoZ7sWInpMFE/87IdTNjgxnSiy6+TAOkf0Iiz/TJMjk69VXe56CJcNZTSLnjUbsl0M9nxgapuc</vt:lpwstr>
  </property>
  <property fmtid="{D5CDD505-2E9C-101B-9397-08002B2CF9AE}" pid="20" name="x1ye=113">
    <vt:lpwstr>tmTSFV5KJ4InwwqgU7E5A5Eeg00gfn8UzeZetl55h1yAq3Gnu+s9WCtyjmhaI9Fd55IedZ58+JpV205BxSjBENXzXC5dYwfMPUDdCVhC7/WCfLFx5iV6iXiLTb3R0YbZ/kdcMD3WCOcLGAxqSxjYnhODreMT4dRSxsh7ZQoTiK/dw2Cfi8+JO45qgwBu2SLo+ya3xCVI9Vd3sKh6ryIIRffc+Pqtr95Vn+R17OBfNQX5hJZxWQzkL5gTh/4cmtW</vt:lpwstr>
  </property>
  <property fmtid="{D5CDD505-2E9C-101B-9397-08002B2CF9AE}" pid="21" name="x1ye=114">
    <vt:lpwstr>aAiT0JKYqArjJwOcl+KJ/2pkQwZS4zrJJHV/SmACYhrSECfcBfO5u1KVOdWEbktjtiyDYStnwQpbHtHXjlqaiiXpQRTnsGkohh38ZnJBaJD3siVtu7rqGxfo9Sz1ERHQoEuFS+W5RIP8yPcUJZVkjikDbI0wW+lalI7s6ULymVGcmEQzoxh+8lglyBz4ANTEN/B68Qifxjs416aeS6VlvCLnnHYO+9C4s0fwVO7/CNs1eE90rieM2XC+BC2Zo2N</vt:lpwstr>
  </property>
  <property fmtid="{D5CDD505-2E9C-101B-9397-08002B2CF9AE}" pid="22" name="x1ye=115">
    <vt:lpwstr>1fIAert7LPONrapc4Uz+ZhPj90oEyMZHXnd1TkvbDubg+hVYu6aW3FK7ul5mvOP+QR6DSyIZDwsrEOsS1WGgMMCJoZJoUFm1de0AQEf2Qjc1iM3qH/xWjuImdeHb6ekFLNRlSJBsfSUy4KUmt6sFqBC/WO8yFZZ7gzuLqsZn2rYs0Nh4lJdpEollb7LioLp6JZYB7f43JCFEh3l9usNZBTlInVKmaF7rpVXm4X/BSYbB70Z5FvGUQAUxzPGKP6+</vt:lpwstr>
  </property>
  <property fmtid="{D5CDD505-2E9C-101B-9397-08002B2CF9AE}" pid="23" name="x1ye=116">
    <vt:lpwstr>1OMT96dAYpJicct2AqCXmax3q4lQ8jWX/IiMCAm3foCA4261pX2lqe6Zcj0/xzQhyQjCrqmwJwwMb+S5s7S0HYoRp9Sy5Upc9YXhMChBmSCjxTPx+3ZNUPkAV2c2FuP2immfaBvvpCVp84VX7THVZSJke/9GyHIdqzWX2JTtBOGeVvKDnQltwza832H6AZSn5jYGCgeI92ExY+DyA5JphAq+uv05rCyci/FutI9HccawDZiAVegE9NqfUKygGAi</vt:lpwstr>
  </property>
  <property fmtid="{D5CDD505-2E9C-101B-9397-08002B2CF9AE}" pid="24" name="x1ye=117">
    <vt:lpwstr>7z0HGnAypSH6J0DU5kBK4X/VbERTdXf5Iw9XLFDjYzutIg6mP3Fdn1N/0M+fMxArtxreUsNIO4SvxUFe5gZY3DIofyXb9xGTW2EgMWbTFKvfiBDASAvMHmSlJGrLvoH/KMJbwiI8sIXQxA4TqFfAhaITU7jO668UfdLFcSvhVsppx7s2bhSAOPkfwQB5JceOxmSoP87xfSpSpaB9a7G6dM4JOG1bP6D8jlUGaYqa6Q+YcaV9724AduOxQmtzMyE</vt:lpwstr>
  </property>
  <property fmtid="{D5CDD505-2E9C-101B-9397-08002B2CF9AE}" pid="25" name="x1ye=118">
    <vt:lpwstr>PBWwmR+NUlxrKsqdakd5O/ecqzvNt+PsIeI32Bmm0ncjvKVTZDfzP9IJY9hp2IQYNE6+4woGz0eF5WEgxse3vh2vTpO9AYz1lM/8k6/utzCAnglYSBERcMJAbzg56zP11S+g8Q7l6JDonN9/luXMNmAEuyE79spsRBCyn9fBgdYzUGkq+dYHOJCpqms6/qaKAXGxMh197brNy1iK5l/zS0mQuV/diMv2HIbJVsWptoX3aTRFc/6BcVVVcFuQLx0</vt:lpwstr>
  </property>
  <property fmtid="{D5CDD505-2E9C-101B-9397-08002B2CF9AE}" pid="26" name="x1ye=119">
    <vt:lpwstr>1i4qeYkHJB9872fvW/BxQd0BG3zfex2nq1bg+bi66wk0kCVeFeiS2zTrsWfA724QLi+Qt2RUQ4wbsA3Jp7fjh0vxcGQFrRxvg/RBoF91wo682X2ls96msmXB2bRq3o61rG7MS28qY0eIffkTEHZD2gwEhqgMwMVDassQvn8oHCmPKHFYLJKX7NIeLk/a3ChPxp19gQ7O37eSWOFKPa+mG+UWg5GJ5cp5wiTa7tHF0g5em8zIJREIUVXMVKFgaOD</vt:lpwstr>
  </property>
  <property fmtid="{D5CDD505-2E9C-101B-9397-08002B2CF9AE}" pid="27" name="x1ye=12">
    <vt:lpwstr>yPygtz2CWW3SwuO+tu+dTGQCe/1RJYHyMbFIxPDm6EXdI28QwWa2urcVsrn3LLT4oRgXBOuZrNDuLE+NOr0pA76LSukPxh+OHDaf1bbLFqOssiEYaTzokwxGV20QvAAIz/egfmSm2BzNl053EkDGA8z4xWZWAmoPzQbxsZo0XhVF8UbocR3gd2BwFg6hzGRlCcefiQmD/JDgoXrWlVTCr3uammeEkqGekfgY+6/Nnj+tDcMSxOf4MnL1rKNjidh</vt:lpwstr>
  </property>
  <property fmtid="{D5CDD505-2E9C-101B-9397-08002B2CF9AE}" pid="28" name="x1ye=120">
    <vt:lpwstr>M8UsfTl7fbuMSBKn4400x2LqvfbMVpeC1aF7pqFljHFjyYTs18J5xv3tTwqTCdgx+ndKM7a0VCkobilQjzm1R1WnVSMv7aaNNVt6EqiugBsFqhliaILSIg44XrHSP58p/60eBQ6xCxesm1QnsN1l0no3NXKZtt+tGk+Vwo9TQZJbW5tPlRu6ZJ/k3yG+n60tOxnAC5zSF5WzjQSO2x5tt8+vho9JvrtotNjODgQCGa5x6qrPclvh8eQzzCKgV67</vt:lpwstr>
  </property>
  <property fmtid="{D5CDD505-2E9C-101B-9397-08002B2CF9AE}" pid="29" name="x1ye=121">
    <vt:lpwstr>9l37r8Df1VJaD6tNs3tPSGfLtsgz6ibj+24vfW6xEFeBfsUO10Dc+tprsYD3ZeyaBGWNlGOOO/O0oTSBniZaRnsikKm/2MKDRJbFEWvSs9XTgarmRQH3h7EGNSa6KKW2zP8IdT+FwfDE0xHelPAFyV4gyS8LfXA3CrCgEVTOLxY2GsqJa9zgLCWK/IrpVAErYCd0Tx8/y8WWAz2PdNX9fKHBp8R18DxjDH/z9SPahCNa8p4YEfwgWEXbxtHidcu</vt:lpwstr>
  </property>
  <property fmtid="{D5CDD505-2E9C-101B-9397-08002B2CF9AE}" pid="30" name="x1ye=122">
    <vt:lpwstr>P36YNoyq8aW3hOhRHjR9LC9RYykCdkX1ZoeLAc9vTFvHquTgD9U0Ak1vBWXf8dGkYdcw0yyyXZyPS6TXrYT+OPVC46EakAPg78oqFRRKtrmDhbTJtMJ1T8wWVbwwEgfBCej+3rcScrPoIEA5OfGAKYnGdhHeMyAa3k4AKgQ97ojjTf4Ws+2vqLtHXvv+4hR0r0+WzM8tE4oiHo9J4aXdUyHz1iiu/p5ftx4PL84H8/8zJakq+4FN10ruOT2k9lc</vt:lpwstr>
  </property>
  <property fmtid="{D5CDD505-2E9C-101B-9397-08002B2CF9AE}" pid="31" name="x1ye=123">
    <vt:lpwstr>LAdQfeTMFjP1L0/Iy6HmpU5pxG8km39Rs8nUFtWbwyBIAA1j6r2TAnPod9t8fsoOml4GPAttjFDzT4869/OdHF4SrVgzdKYM0+/4Cl2YRNdCmfHxgB0NoKSnV9UWeRL6owXFmMX6pyACqb7oTHsT11NEOJECvtcvLqKXK4rhFcUovZVdJ7EqOhL7RgiCAbdEWx9/ZRICz29Nhq4QE6OKKDwQ6pvilh5mfnwvudquVuqp/zyOOeMh2MzbqNFRgrt</vt:lpwstr>
  </property>
  <property fmtid="{D5CDD505-2E9C-101B-9397-08002B2CF9AE}" pid="32" name="x1ye=124">
    <vt:lpwstr>j8Cb0k8oA56bW9/p4gadENcoYGjARQ+rbKN3ZPRhP8eaOe8+y2K7IUiA1dj32fNQ7X+im2IOu/giL40aurf0iOB8gQkZ4M5ZkTPc5Tjy4TvLjkFnZ42K/tPnF0fslWG+nji4kXqZ31n5GGldM2pHZbc5zwbDR0dth98IvRx9ZrZjP+oM2Oo6a1a0LQAbIy/aQbY51CkZFYbfG3X9uCptIHzCZgnZicb9wmsEQ0NRhCIpfF6lFcthv2AXvQkeIkb</vt:lpwstr>
  </property>
  <property fmtid="{D5CDD505-2E9C-101B-9397-08002B2CF9AE}" pid="33" name="x1ye=125">
    <vt:lpwstr>m7t60vx860gmz3IcEIzieIV4T9CI80hZcIRdN8HyaRZIZ9/bOxEmIG2YDllcwSJfmLvCzN2nx4T/yxLEbnPOt4JUOKdWzyb0UvHlUecREHnwmLmlqVWhpQYjUtuK7gIeSlcAtxxp6CsVHeC+wwn9070DXcYskedJJvNe/9/uMrEePjwUE18r6X5qrYVsgS/xsJbjqcTm6KI0HW+oY2oQGB+5H01d4LL9tPfHVbAmYMBh20AJIp1nPr169XPqTz6</vt:lpwstr>
  </property>
  <property fmtid="{D5CDD505-2E9C-101B-9397-08002B2CF9AE}" pid="34" name="x1ye=126">
    <vt:lpwstr>Ds67E47E1r2queDvwI0aF3DkJdmM35j50TUxHDVcPlX6gL3/s2qylV1g4FRYd51DLGCvd3z6pTEmpGS9uAoMuG2b6K7SD+ieng0HdEVr8UhlzulCtHTJtoHKTC+aZBAMxJ1j4vFaOvJJwr5WCIwhLyeAG6iKWa+tvAQDKVhZ4fFrF+yXWeDghxLeBYHs8iMRVbzUFTl1Kb3fFoVbMy3hfnzJ/64SAfTQ9IglH9ss7Q/3K4hW78yhcn1/f9auRrF</vt:lpwstr>
  </property>
  <property fmtid="{D5CDD505-2E9C-101B-9397-08002B2CF9AE}" pid="35" name="x1ye=127">
    <vt:lpwstr>B0MuFzn5gFRPNcKMRKk6Nj+Fw23dp2y6uE9XunjL2hVyvL+3R5Rx9r2rVKRgjbzhdDuze7ugtBuUFarE+DzLaQQmT+iqw3USqb0pk5M/JANZ4V8JGrG7aMGm5RKo4cxiHbkOYRvsPYknbH3qb6twt1TWgPDo/6klvjGZOTHZlPFcax8P7HSB74dBnD9kueOFFJKfX+g0exoSxspx8xpKm09DKtsGPJYDf6iDfM3RZoLlKV81o73MgDhl+itswOG</vt:lpwstr>
  </property>
  <property fmtid="{D5CDD505-2E9C-101B-9397-08002B2CF9AE}" pid="36" name="x1ye=128">
    <vt:lpwstr>zX4jXKnsOh3xseoU8Mc2CRvE28eUSw0hkj0VrUa8SqENHCNFg/UDXmcUBZ8bDhaYLWLTUVgSEeykVrzENF3JFtTEl59r3dz1+DZKAFxJXb4bN8feV3lnlNV+nSSs8rP5RU7/ONlXv7kU3cDO7mOzXewOwPwY2z8hiSQrbl/bpIH4vEsEzj16EtZztT30W+454C0GaWHD9akur8B+gay1DP49+IQBU7rXA9bMv59u1Z2yMaNzkusSXB+B3nv6YWQ</vt:lpwstr>
  </property>
  <property fmtid="{D5CDD505-2E9C-101B-9397-08002B2CF9AE}" pid="37" name="x1ye=129">
    <vt:lpwstr>xP19jDBF6Un4zWva73Z4U+62ptX9l5fo8KMBJmI0DpW2cZ0bWVfHAMnPCP5FZ9SHOkVQ6HAil0kLtXIAjXxyXDCDq9B7qAKuD1PYM5S2h+zuaNB2F5XN6fGgMTpTy5Gz+jigW5KptDmKqXKmPgR0FA1PeMDY0r6d8t7ZSExJbyOKMTo64ac+SFpNlEQR3eQeQ2XVyuQ6zWDZRUXCWPRKIbj7yOM0Zks48N5985h1SKxcBI/oysH8f8NcIiDgXf5</vt:lpwstr>
  </property>
  <property fmtid="{D5CDD505-2E9C-101B-9397-08002B2CF9AE}" pid="38" name="x1ye=13">
    <vt:lpwstr>KiUfWpCUzG9yqBWHN3s26RoX9PWlLGDzFYpB+l5PRy8TK8A0Wi/gL0e9Esh3U+bszuvn63j9ySwhmjPB12j7FjFZFQYnrsFYdDRE7r/uV6JXJToBKfCaebt5Y1Oe/Y0VSbTHqTb4HMhkAqPxLnMVFMqHRSnuHy4Bx0vgx0hS7E34QPg3cq/anAlvVLYASe9JPMeYTk3ldT863Rha9E3TZUmNpyYjYv2ZmgK3FKItjIGL5L7g2n6bXrid4lJI9/m</vt:lpwstr>
  </property>
  <property fmtid="{D5CDD505-2E9C-101B-9397-08002B2CF9AE}" pid="39" name="x1ye=130">
    <vt:lpwstr>ClES8QppEWS1ujajBTZUYMTq2BK/bfYZWr4bTvomcHJnmjLHQo1S3WYQLR99CD4mq+mgPxcT8/e0eMad8pR6OXDGuQ8QHueBmvzcWNbJaObB6meP3s0u5FfgKTZm8lqZOseAUI9EvrXlYXUiu/tgo5JkOTvXu/xLQvdRVbYp4EngWMt5Ny1sn4eQHvcRCrw2fbwwSSxQRJWObc5nhqqiLZixMpviwelEXUVV37HNXOagOnZdUVB7aIFA3McLuWD</vt:lpwstr>
  </property>
  <property fmtid="{D5CDD505-2E9C-101B-9397-08002B2CF9AE}" pid="40" name="x1ye=131">
    <vt:lpwstr>wo8b7ThvebCaxgLp+c89xwJamBIQz7lQGtwgI6fcbPktejLBC+sYEDWN7mv55ssigdAfT7IQwv0giOsM/6YSeQWr4er39hHjVf62rQyKLwx1EcMpdJfWyiIxWyoAZ1EtwsH42/9jogesRNyUTqOuW73a+NRYGyH+xbGpNdriMXI32mdX7AakxWxhWVG/crr1OwVqnAiASpGIgdAJys691FoF5BDp9An+dqrGiaDp28OXfFRAgc+Fpw+7EFOihpx</vt:lpwstr>
  </property>
  <property fmtid="{D5CDD505-2E9C-101B-9397-08002B2CF9AE}" pid="41" name="x1ye=132">
    <vt:lpwstr>kfOwgS0MWt9izH3Sbengg4IsuapTBpTcl/4K7AE4EJtJyMShjP38vki8TCiuI5Z39heZ77Tu/r0h9hGXVyonRGdF9je5PRBkJOGWL34kTgYF0vJRueti54zjo8t74ndr3v9pdivJMj4QPtMaLo5Wjr1CdXrzvHQBEjxihU8UNVyI4/zmnPn2R3mrJ5ItwBcB6kU+n6UlPgvcofLVo/h2gsku6OZfzmADoRRuIDrHG2Si98ukcFMleuXbUD0JOZh</vt:lpwstr>
  </property>
  <property fmtid="{D5CDD505-2E9C-101B-9397-08002B2CF9AE}" pid="42" name="x1ye=133">
    <vt:lpwstr>tS5p0S4Kp17uyNpRdqNIjz0kepiOuYVIxapmdi3Os+mt7PxOZorH6/JDG/HAUH8YhUxc7xQxPMywyJnA5BrYpeL4MFiYgOP+44isSwk92eu+TYIkOu7FlPTrTUbYqXBIyQ9AN0lE0Dh4lrEoehfd8I/zwdLm5DtbXHIblyYW4mK1hfF+eQwDRKlMp77rlrPuXf5lzPslqtOwrif2ruDwSVQUCIHggFkNGFm9BEiRHCTskSkZnSKf//hv0qqrawb</vt:lpwstr>
  </property>
  <property fmtid="{D5CDD505-2E9C-101B-9397-08002B2CF9AE}" pid="43" name="x1ye=134">
    <vt:lpwstr>yWH4k61RS5zL4eyHqpXU/1zQUYE1mofE3zyDKjO5X2R3UELGh/IYuXk0RPDuNXo2GFNrmYXnaycbXr6G389+55dS+UVyDlW9Ujg+qH2CD6wAVRiTHWuKh6hHA3C8LmDEoLh98GCGo3CmYQ1cx7Tq6TthtFZlE+XHm4RqkWwoW6yUeXjPpG2DS4rsXr39xt+T2mL/dKfXx8LmterV5t8GC3+xn5otSAK74Wk9HiRT3Hyqz2sdg0Mrnnk92Nze6VA</vt:lpwstr>
  </property>
  <property fmtid="{D5CDD505-2E9C-101B-9397-08002B2CF9AE}" pid="44" name="x1ye=135">
    <vt:lpwstr>W5jwp3+dnxZr/FTGm6SoPYWueEFmCujOhIIx/uM229WZZ0GOI2bzLZPfmj/dEt5e8mOH1fWC/KKi1Q29NIZfmLu4whg0h/IN6KXx2V+ZVOwII5JPz6B9GAo7Q6wXlScbDvrc+mOraRGcpgBNjdN00qnjUMkrUKkJwbX1hjulufF0NpWhCL2Na7MCk91lY+nOmQQ4Gp1tSbdepCkZIpTBfPr9ggppELxYrcTyabTw44Gq1/zIm75FiWswVHcpLfy</vt:lpwstr>
  </property>
  <property fmtid="{D5CDD505-2E9C-101B-9397-08002B2CF9AE}" pid="45" name="x1ye=136">
    <vt:lpwstr>FRNrIkJrJ8KfamEXSOBGeV9Be/J3QjcmxX1Ge6E6HbeDhNBJgUdTbuyXdittJfyVfHiQ3kwKo7ZVpGKCNQgeXVomgH7UupiwO40O4AjVjGMQ0m+r5ggqnVDYxY92//v7BwJMOIB4hgAA</vt:lpwstr>
  </property>
  <property fmtid="{D5CDD505-2E9C-101B-9397-08002B2CF9AE}" pid="46" name="x1ye=14">
    <vt:lpwstr>XVv14lBQAMJP59f2AKMSqvgf08yILCHbkBmYmQzToWzX9kk/ZkbKQWsoW9t3SkDjphH9Yxt/20522w5zjnv+5Z09d9/r7fdUBOSnQCdPVP82YhDZxDHfyNriudNVKUXpbY5d+yMq3XzIy23DmwILGnQpUZJ82iQTmpSc8xv0odB+1Zuyhw0ckEXtqqsNyPuqGEGhLcRAl63esR0vVLPfa3+MEigQ9/IE4z1A1J1Q1YCXUIrSdVNbD4LjcRD2ddP</vt:lpwstr>
  </property>
  <property fmtid="{D5CDD505-2E9C-101B-9397-08002B2CF9AE}" pid="47" name="x1ye=15">
    <vt:lpwstr>Nr5Ocrd4ok2bVeIIDBBk3UZa0QdRGb0e2QdMyZ0Xx/docm0Z1AAuDRVOrjFzkAn5+I2MfMaD1BkLNgi02f89flhhKK2Ri5l6x6B53Tw6QLcZjg3TinYY+PpI78lkNC/CplXSVBhjI5rBOKWXLPZvPdUFg9RAcI3haram0XWc6bhyD32gGFRro6diSY3t9Y15zaB14yt2sOZ7cm/J65cWHOqiqPvnacyaSO9DRN+JuTYXfvxy5iQ2V9/xmtB7/jF</vt:lpwstr>
  </property>
  <property fmtid="{D5CDD505-2E9C-101B-9397-08002B2CF9AE}" pid="48" name="x1ye=16">
    <vt:lpwstr>nqDFu8u6BfgEXF99ZmxHEQfroLQRcFWbMH5LKcSyo11KyvKEJ0PBOzVn3uG1TbVQ7p5HDKEamC72A/gub9HVmVEAlLUjCyO1w4P4dS9TBRWD8C3NOvtewrDMu8Hl916yXf0E/eT/MmIk4WLzo9UkSlfYreq6UJFg1Y38ILm4EUM796ktLXxh98OGyPaZw3gP3Z4P5LYwMVlPujupyoN8FjxUEPj3RNIZJkQFJ/u3Yn8PeHHJeOYf4oOWDvBu6OA</vt:lpwstr>
  </property>
  <property fmtid="{D5CDD505-2E9C-101B-9397-08002B2CF9AE}" pid="49" name="x1ye=17">
    <vt:lpwstr>8yBAqlHsIxsHBNR+Q4qfgIyLaN+vevkEvg6k3b7IIjGkU3D5xlIBkGnFeJcrtMIXBd7rbNNjKVCtS+FHSuYHX7p/2RyPD+mftCagShKAkdu7UdiW0hi0kaVdV/YKa5EX2U7/QzyC306ZZbxTII+rgf1Is8XuiaouxLLGWwt9iOk2MY8uVYPj3NsE4eHH7SBES+liUAG+OzfGyLYCc9Q9Ci+xm7xzXfi1AEeiyZelfCHmQK+iPODt/9nbSzzUicM</vt:lpwstr>
  </property>
  <property fmtid="{D5CDD505-2E9C-101B-9397-08002B2CF9AE}" pid="50" name="x1ye=18">
    <vt:lpwstr>9laPaTkBeLL+5E3pySGKoAQIRb6NLzKiIVPHgvjnMDOstPmCHKvSIozOHMB6JvI0a2KknTZnb4DZfSED39DuCrt47b/eWyRIXICsqn06XaHQYz5K+hfolaGZiOiPWF7Qk7NjwHaAl/ibNhfxSO5InTHmNzJCxXCJv5l1l4odNerqsNyt/NJB5aT4GaD5Ttm2jlbhgmGENuTsiUzhYwYNCuTKLIsxxOoIUt9ew69oTU1oG3YIxY1cjX31vzM1xk4</vt:lpwstr>
  </property>
  <property fmtid="{D5CDD505-2E9C-101B-9397-08002B2CF9AE}" pid="51" name="x1ye=19">
    <vt:lpwstr>oQkD2DjLKUuYsfOfRn1VloMz6+9f2fh/QDYy5h195XZUk/SlCtli4g58DwOCjPka67v1wOlQ0V6JKcRf/hovFc1sn6YQcDO61WpKUDvMLtMKbKm1SCmoo2Fg0G/i4KqBWPAp6fsBfXm3xbEZCu9ITynAkrDsvHb10QJshsmv+MKea+kV8yXfLQavKp3zz/mj7eU/jmZ+nSsRu7PfhR/6HCinXc78ylQiCR7miJxaWua7E74DK2xcn7cyLeDiPtY</vt:lpwstr>
  </property>
  <property fmtid="{D5CDD505-2E9C-101B-9397-08002B2CF9AE}" pid="52" name="x1ye=2">
    <vt:lpwstr>TfwgEkwHzhNcAK2N/ep4IEQCCWtumIhr5USUQ5xYzH44pajgwCZALVCKvI9VU+Pqx6j/yqelGMHcsEO/wTz3RwbdCChijAOfdag/4qdxhNHu9SFf9zbrpOfFLELgUViENFgrcjjikYdq6UJIXEiAOGJJlI/5QciCHzz7A8zmFJkyxg37TZTmM7/X0W+/Q7S9jQ5rzGGpZr/WsjFIXIPVsif3MpYphtuY6yT/NNZlKYVBwBjg8K4UN7q7jhMRghd</vt:lpwstr>
  </property>
  <property fmtid="{D5CDD505-2E9C-101B-9397-08002B2CF9AE}" pid="53" name="x1ye=20">
    <vt:lpwstr>/e4GSvU3kqXyN4xiQRUFCTqMUT5WFTQvwt01MOllJmr2JLez+/R+tNCD/ReiinDWWlAwzHbKwRiO2SIs5w/X8Vbbv3Rl4oH31QSXh7wLhRhKipjl2H4TqQZgwYGCnZ9V0Vvx7WeGmA7u9QQWNqnLeA0iXb0ZItG38GMVYh+kU+n7kVwfJPABocgYssb0beOaTXkwSs/CP6JCW39CwtBEKOOnDnQaMYG50GyC5kawKeU3Ee9LCiSa+UTKPGp2hVE</vt:lpwstr>
  </property>
  <property fmtid="{D5CDD505-2E9C-101B-9397-08002B2CF9AE}" pid="54" name="x1ye=21">
    <vt:lpwstr>/3/5s1GhCV3qR/TpSeuQkQb6hoq7lFlZC/mcVmCcwJ3CTafq7hZnxcYWgGEfVIBsrn2iBbOluFA5cWTXZxrx2phjPag4KfLVIcMpH0uWI+3tFnwUNJw64smo3Cwxp9HlxxhreXCF7Y5GwGUVsQShH5lzGwSy4ldz8KS+pAa4qofPjRGGFla4ih7wxQZhAdBg/1ZgakS7JVmz6CfzKafxy5n1pCyCl0G1whL+4FOjyjXotrBGXD3at1uX6AWO9WU</vt:lpwstr>
  </property>
  <property fmtid="{D5CDD505-2E9C-101B-9397-08002B2CF9AE}" pid="55" name="x1ye=22">
    <vt:lpwstr>mSBgG3M+7mnXh6ZxFnt/vmo5gKA1J7Ev0lk/4OVLC0xqymPasmdV9etMuB9369SyZe/LmZvWb+BP+vMgN6nx4nnKeZnqu7FzAWLlxw3SE6vCyGpDJcyrXp8JznOqsqFIy/oXy4W/dlK1UOgk4DvhK2BLycHGIxnCNS4CuUxMDLo0ZSDotxaoHaQ/ObsFmA3q5ax3tSs1bKvyEf258/Qekui0CsyQmmhC+DkwtbOJsXkHwWONxqsk6i5qWckzy0y</vt:lpwstr>
  </property>
  <property fmtid="{D5CDD505-2E9C-101B-9397-08002B2CF9AE}" pid="56" name="x1ye=23">
    <vt:lpwstr>pYt7mZ49pmSwpaZPTWsBKHU/T0mOs6yeX2UjNwIJz6zEeUY5sw3Scz3+xd1AKvd8WKfDz/wjvtkCP5RwZ+nTbK/CcZK9xdSZdYq7c99VxjcK/ltO1UwIj8+UXgLcB6n63FrezJz1Gge/vPrHQoU3ZI2inOreSBmoIxmUvK0cl6q2pYhu7Q0jfjbe0OaTEhFBYdsBJGZYYoh8J9bSOmc/yl6/TPxlqlWsCnOzYteAatR/wPmUh9xUFu7T7J7fA37</vt:lpwstr>
  </property>
  <property fmtid="{D5CDD505-2E9C-101B-9397-08002B2CF9AE}" pid="57" name="x1ye=24">
    <vt:lpwstr>3AMG9TKuh7cigRL5olp253KhCMZLDzwje9T6O4XF0WV6xO34adAizY7GQUwtKXosrLtFXYNzw3cqUJldfSbiM1ZCmISw8KWNqPwJVPhj3HP6hCKKfcNgRz9YxSH8mbJm0eG9yZE+pB/AoOlNkYGQAfMaaTPfO6EXJRlfUZY8tRhpTf4iyKoVKe1oaJ2cMv1g1eVQ/f1SeL5Xt7e4cpcKHf4u6Z6uHMWSd/jCp2VJaxlnEdML7PdjMBuUlSrj+VZ</vt:lpwstr>
  </property>
  <property fmtid="{D5CDD505-2E9C-101B-9397-08002B2CF9AE}" pid="58" name="x1ye=25">
    <vt:lpwstr>dSK/4CXD72HeJVD9DAfUGdMWR+3kEBlwnh45wD0XBIeaD5BnT9bjFkFGp7NLJO0oW1GcOXt2QVBsnrtb84g+CBasWppdiSanJKuoTC+61fJV1Vp8yvOG8rzzlXC7aKkKk6iiZbAABlpZflzQSILSbQmcgsaoHCBpUo8DE2leqfJglv/HnFmYnrCxobMh8bLJnuqa88Dg0sg35N/4GGd4eL0S0rJdO2hSRaf1mlMJmWBTnOdukLvB3DYceFbrH/O</vt:lpwstr>
  </property>
  <property fmtid="{D5CDD505-2E9C-101B-9397-08002B2CF9AE}" pid="59" name="x1ye=26">
    <vt:lpwstr>5/Ce2aXsQxj427zCxdh+HxBM47x0wHcjKhZOAXOyPRqidY+CrZbYJQpTYg78nWpZ6z1XBh/F/Q/VBviSIhHFMrnvELb6Sgpz+dZq6hHgV4676cB5EYRh49k0D8QcofaFwWoXOfKKvCqYkAyZpN4Dpq+FOtP6p27jUgiBiVDR87jpbNcWT02OZdlRW6czZzeuPnG4QR/LgraYZHHW6kVYDs62s/9o48GfDfgpWn7vTzUckvXf7JUNBohUDmjlquU</vt:lpwstr>
  </property>
  <property fmtid="{D5CDD505-2E9C-101B-9397-08002B2CF9AE}" pid="60" name="x1ye=27">
    <vt:lpwstr>sYq6sFs8GGDLzBwBqkToNf9NN6mLIz24nPBZtZSRufRYbcg9rdhQxxN0zEADpsdqDRb+hydFtansHsxvqGu63flgozp1j/b9cjYbEBCogcL+jti3FOMHKiQEHOZvysLmSnBLF6LYWiUqTTYN2FN7gfNb04ulgmm4DlPhwUq6ZuCM+idf6JF964ZqR5oOfGYGggae3BCfQZpCKFUz/VzKHAA+bJ3gQlYxRQv7y5X3y8XRNefx4MbSyEvn/w4cddN</vt:lpwstr>
  </property>
  <property fmtid="{D5CDD505-2E9C-101B-9397-08002B2CF9AE}" pid="61" name="x1ye=28">
    <vt:lpwstr>0JJfjKONXyr+3AmgFMn3k8xiz14B98H46lyowkmf0qMWROL8FbxXcn5g1u/hLBRsIVSjQLo1Wp7Udud7rb+6r/ba0cA/6rO+itUyjHrzV3UevGW4LbeCo85UaIPf6MWEwnC7h3MwpKfLagzqGGpoe8eO+dqY8G/gBT0AcoemIdNR8xligHLKLDGXx+AHlEjZ6iBILzoW8IR/mscH/3KtfZD2zTm1mHgOCaI/HrjIrG/q9pcFfUWivEZFQBWhIpr</vt:lpwstr>
  </property>
  <property fmtid="{D5CDD505-2E9C-101B-9397-08002B2CF9AE}" pid="62" name="x1ye=29">
    <vt:lpwstr>17TYuZU2XUg6Oa0NnrR1jfqNuVDb+nVQjG9gWZPufTYRhZ8yhb+BkpzBcgUHqUVo8WJk8LncRhbO/2nld3K+6OGHtH12r6Td676ODFtICBnWk9fDDGuEPnBCl2BOUY0I4HIHWEZR34ROhXdZBOJq+lrcEkwXkc9afGOPspmNTl5gXF73foiafdBBih/T463Zb5RMeNxDaDXoEFswnm/HrzxHARS94/fJH63hOUE9SuwXD92kFn7Reoy43EvTFt6</vt:lpwstr>
  </property>
  <property fmtid="{D5CDD505-2E9C-101B-9397-08002B2CF9AE}" pid="63" name="x1ye=3">
    <vt:lpwstr>FXuTnn+GKXIXiGybz4q05uffkcmuIWOHBaQ0xPNW/ciJHBk0KSnZkTwEVIeWeZ7MyZGUzcbwO/k5nCZE8zpEAAJ3X3pF84+JaY6ypKUXsUTsm9w1KvdWyX3YVxih5MvE9l7V+GrSW4hoKxzUwIOy+ZYZTKoMYjEEihxM/snyu/mDRXxEMDJdWCmO/oyKpDGxiTlF1w7cePgK4dSeBQlc7Pl7escMS77KfkHBkTnWTsx0lcxiY4FWAqozkaZZbsB</vt:lpwstr>
  </property>
  <property fmtid="{D5CDD505-2E9C-101B-9397-08002B2CF9AE}" pid="64" name="x1ye=30">
    <vt:lpwstr>gcxJ2NbJhCkgX+YtEqaN+C4x3SnILDtb+7y6kUpzNBE9d6kaIbdIEP8stFWoM3G5MgMZr9aGuNfZiLR/K2oxHi5K30p9/kdUMlh7VMAoNHnJDpIQgfVIYqgKvItH0AP3fP35asL+KgjRNSnul93JizOzI30Bb8fLEJ6p8uh90AHGGtO7XLnhxy31JU8sVfiDAKhfBFWPrbKEmxQKaR5faCl6B1v86C83lhpr4zCywOJ2OAyihygVXSfgfsI9ZfL</vt:lpwstr>
  </property>
  <property fmtid="{D5CDD505-2E9C-101B-9397-08002B2CF9AE}" pid="65" name="x1ye=31">
    <vt:lpwstr>pKWvrdNP6GnqI8NMeqbO3AQQjPvOih/y3VzlYPz97Xbv02rGf49BC2t3K2GDApz99ZLrI/+yyu2T/82DSP0fItbRXNg9iqa/nbIDMb1UZyHkW5f1j0torAoxzBV7odt+S94DxlRv1lokHy7CSVyucnyw2Crikieqn2sBCNKFLN4P7CZRmZfGjB7rj3wpbpP/EGvblHFh2lHJDLgzGNrMu1EgKRFNoH6aahV/NQ/gcSVIvDelqhlnGikEL1DbD2i</vt:lpwstr>
  </property>
  <property fmtid="{D5CDD505-2E9C-101B-9397-08002B2CF9AE}" pid="66" name="x1ye=32">
    <vt:lpwstr>MKaEVEHIaCL7FvCIz6MDfKbmMIyL93wUA8zefP7qpweB453S9mPgcY2pOQPNebEnIzqmC+i4L/dQKCwt4IbtqQ5jNGryLOlG/Uw5m4riEcv7VS8hKIxVotC6k2vAkf+qsms16DqvkaqJmrdMzMj4+ZQNsf6FNEr4A21Sr3Ir6JA05Nl442jXBVhfgkYSuLrBEn7LjZUXLEH4wp9aHa9COmldz0mVrp2vhNEPrg19AFr8coVbzQolo9YHhSHwZ5+</vt:lpwstr>
  </property>
  <property fmtid="{D5CDD505-2E9C-101B-9397-08002B2CF9AE}" pid="67" name="x1ye=33">
    <vt:lpwstr>Rst4y6iNvl2yAZB+xLmjZGSc3Z7N1zOKo13EITZAukK8OnNm/wu49xjDzG74cWriMOkPL8CHUDtX/7IbNGRJNQZa+u1VaBtoaTu2nZxQYoaVH/mbqGg2Y3H4rvOQkfjNSRTBGkOAoBzBl0iQAoR5LVDFyCHqS2WaiqRsxvs050Jm3yt/vWJyDLTDCcRnWKAjz2S58iM4sXXn1Wbqb6SrbWOSaQGEL9MfGCgx7M8LeaB3nbCvyEVATBGe5JQM5mJ</vt:lpwstr>
  </property>
  <property fmtid="{D5CDD505-2E9C-101B-9397-08002B2CF9AE}" pid="68" name="x1ye=34">
    <vt:lpwstr>yZDduau2ISO+k/9btTahO2H/XOPmMknOtnaZ5pPBC5HxfAS9hety/WOLtkp0TFpOfJJ473ogY16w2ffuYOqeKIYQzKXAS3ZobYWnAY9gvPzxUTzAOwHknExd1+667JxZffUj4h8oabe93FcAbzRartKVuqK3dBhC2vuGuquXjoI3l8pZxFLCoJjIkMFgzSX7x8RdIOppt4zWY40vxns+aONr9lW6kWu6BEpSPCjSfV+60qe733YI225fSKTvOkT</vt:lpwstr>
  </property>
  <property fmtid="{D5CDD505-2E9C-101B-9397-08002B2CF9AE}" pid="69" name="x1ye=35">
    <vt:lpwstr>4cbQ3okuOeV17WQ/BNFWTdpDRUoFRaXEq23R8M2dhIGy14nNz+pF9utm0Ila/itTdru2bJw1r1B6SoAZvlnIyYnO5LPDLqxgThqiZuKugp/OeUz/7GqrSVkZUmvOAnItD9u1EU/uPoJ+U2FvYjjxamlLY/Pgdk00Oj0y0xnlsA5+1L0nn5MKJAeKOP7F2lRgHb+CkfvthHvfGwMQ+NPKM4OUJcHeo/Htuya+1S/WYefK4CJWP4VetN0qcvza638</vt:lpwstr>
  </property>
  <property fmtid="{D5CDD505-2E9C-101B-9397-08002B2CF9AE}" pid="70" name="x1ye=36">
    <vt:lpwstr>xI5Rv9oZXv59o0j54nYDX4Fb8PUsAIsty7vj6AWTOfb3KTuCZe74lxKc0U23niWwsi6kD1Oi51fiTlDcYbfNRrsl2aGkLWZnyLKpmbjto/ZF/MoGsOK0nV8mr6RI+QxjDjUohNNTvy1ATWupQM2Esc2muPMKQ0GiuQ/RjdKLd9gDGaMFz/fpBfEJR5XZaYgtZod1j7LO84NW3CyGwp0Ezn2IXMDzEytJYjGBzlZl02NrT8uZA0o+tdCp+UZbtT0</vt:lpwstr>
  </property>
  <property fmtid="{D5CDD505-2E9C-101B-9397-08002B2CF9AE}" pid="71" name="x1ye=37">
    <vt:lpwstr>50QT5dbtyy9zygDRbvzadffqLMFc7/JQCw4l0ZB5n59T/IpQe3ZLgSYy0SRuYPd1sKJhrXZTyGJ9kTtQQo79rZQL1ObRCu3CjQVtO+XEO4c9Ace6agQq76EdnNHf+L/Xuuh0nH0G/FyObIBfYCXPBAhEH4cUcBfDpwGWdvMk/GcM85K8C9ehgm8/BG3O0lKhHAJK+iDVKeXWFQGkULgtxLgizdpuBLHRc/WmakpKOoOLFPxwEc7XYXp5YF7CB3w</vt:lpwstr>
  </property>
  <property fmtid="{D5CDD505-2E9C-101B-9397-08002B2CF9AE}" pid="72" name="x1ye=38">
    <vt:lpwstr>fRVMrWCKHfS4n8C0HwTA3LD5zsioPaBueGLj3Jl2X4dOfEcj80cth+9qZghFSSPcDGpvfUFMuC+x3G7yj8ythzRsivFZEIHCbSxP5xnm1adwZAhHMbwic19V87HRKOCkew2/cdJst9Y/vf/nzsIiPovrTlNMCr53Wbqn8+KId4WfoDpDpyr1dq3XC7ib2TQsXHH6mh9ruTujJ+kMK13Hu7z3w4niQpPUKvDmk+JTKJRP8kNOuazEJKAi5aDeTF+</vt:lpwstr>
  </property>
  <property fmtid="{D5CDD505-2E9C-101B-9397-08002B2CF9AE}" pid="73" name="x1ye=39">
    <vt:lpwstr>KW2vaLcWy7odKQHC2Lx3MpBUqhS8gVry9o5XkdwPHzQeldLEGzu2uofBQdDl/qskq6ASBSh/vqbsahpJh74lWeMgNCFi7GlWgDwpjoJxNDfbT5AeUeT09NEGCfjWQlfARlbJ6FcXmIDe4vIeIavoWi7+6mjUvYvtXwxVP2916JE4MI8jrhM41ucTWoB0AvzgB2B+VNQLywFbG/uEp2Mu7KGiWVbJEvziWySksEnqSlZI4hsO6E6OmmXMDJf9e+x</vt:lpwstr>
  </property>
  <property fmtid="{D5CDD505-2E9C-101B-9397-08002B2CF9AE}" pid="74" name="x1ye=4">
    <vt:lpwstr>nvq7thk0//Ws2nJdX1BBuYq1kgtcDsPn74r5kbHvN5V1YcGDdJcjpeQuw6BSzmwFO0VQZ7Q8TMJU9QVgtj8TwW4ny/8jx+E17lO49I4b64xG96O4bnpy/0Rfh6KI9Ma9Z35bVqbspfAFCGYID32BCU0GAwAiQJl+vWRwgabGn0+4A1fJhvob1/AVaLKzABlHuSmrvcOytKDhIB3bJ895YqEfooZ5enHVI2zzyPbEroc8TsrKrkFT4n7tdpPAnJo</vt:lpwstr>
  </property>
  <property fmtid="{D5CDD505-2E9C-101B-9397-08002B2CF9AE}" pid="75" name="x1ye=40">
    <vt:lpwstr>ZAM3lC4gVifIcSTRJ+cSzJXuVD3HwEeOMd/mAFkWljAgC1/1EYJIuXx/XZveouLtbNlT4ZG2cWmaHNvJs1vCfZALOjWW0o+9gJJmnYwtSXua+D1Fw2jgkwc92T/7RDz82wC7S2ximwL0ZXeWFR4XIn/mDh4u/dYYxnr4QoG/g/Dj1SDPMpw6yhglCu/a4X1GJm8FORdDegj8EQ78Og2NVA7OvF26F9N+Qw3vmxGekiCDzButJby4Bp96anCdv3v</vt:lpwstr>
  </property>
  <property fmtid="{D5CDD505-2E9C-101B-9397-08002B2CF9AE}" pid="76" name="x1ye=41">
    <vt:lpwstr>q8vHxHe2+Z0fg98X6SUbW+95akVhKwcdnAV7sGXdN6GsXWt0cmQGhFaiIT/iNw39GLXVqeKcK/ScePo8FzvpsnoMA5nVxQYUsyVUkCIlrLf0r9xOkHETeg3CJQZpdt7iGGV9o/JMPYBaj7nQJUcw1fiNQmWZUt7skSUjzl9RKdHGJTtQ23D45pJzDU0O7qOvkOlW+k9+HITxqSKGmVpjpMHgBkoBtVdbGAkuzR2dgXsKKXlgm0xxOHlJ/CUbtgb</vt:lpwstr>
  </property>
  <property fmtid="{D5CDD505-2E9C-101B-9397-08002B2CF9AE}" pid="77" name="x1ye=42">
    <vt:lpwstr>iE4HZoFgCvgpiQIf8dLyRXJd19mOc2AQQY+w3eNq8A6J+b46Bd5g2InD7kr5gbaoqCWiBdbmAxnBadC9/v5pat/0rMqtNo8cCkL2HjJf9c1xDNsovCII1IB3gkQPnZjoh8iYfDCqf5WUf5Y/ynop32y8d7b6ZDNVCifd5d8VnBRK50Yf+GVLIYJmKA6CR0+qT+NKdVyR2oMTXQ4e7Z94WTpfrCD1FWcN7jBJ0Ta3CrmtaIf1b1FpIHrofGtGbty</vt:lpwstr>
  </property>
  <property fmtid="{D5CDD505-2E9C-101B-9397-08002B2CF9AE}" pid="78" name="x1ye=43">
    <vt:lpwstr>Vl7QJI8HEuObsL1G1LaRfXr+1A+hOOpYSn381PlaiiLx/UzROwMQh19d3h+SFwk/Esprec/Qtm8X1zPr5lnp46Uy8nV4eGsICdWnPuHhRcG+FhAqOQZQvOfOPJjDoMvqsGYfMmiDscJkdyMw4WoA78nkBksAlQ7ZYqRLqcjZv+iH0LNlTxE9DeLs+Hacblrp6q/RwPVAFHkKc1CZ9hBzJ+uFo3gOFCW/oZIHyuyLkIIDtiEuJIYy3pRvAvPAH9n</vt:lpwstr>
  </property>
  <property fmtid="{D5CDD505-2E9C-101B-9397-08002B2CF9AE}" pid="79" name="x1ye=44">
    <vt:lpwstr>onT4mN2YAIs98kIzl/4eDfJHZbsP5gfNQetiSOvx7gKEqP5i5vzkMBaGO/av1PmbwcLeTohd37t6ATVJVvIEgRy5QpVCN7y/P4C4BOm3DgQwNYuvdUOHfnfuDXXOmYogGdkxmPdHMZOVuioQG4YLzWHdTZrrpUt6vh6CyGhDRX8DB9BMx5yNGK52J2yq+JpnPBj9diDpo6IlKvxBiFV4DaCL48I+wZz/NUDfzJOVsJ28/ak+jFGXvD2e/Ksomyd</vt:lpwstr>
  </property>
  <property fmtid="{D5CDD505-2E9C-101B-9397-08002B2CF9AE}" pid="80" name="x1ye=45">
    <vt:lpwstr>FPo3R6o0shP4k4tcD9yCoiauF1Hs9vJwJJ6MiMRIYz9SBBuZaqYa+VYibf07pJ9bkLFW9ojqx6FKSV4NMm0TWQ8v1pqDl3l0iTWk0UKv8t1U3ElieywbXkbluNoL3FCb8KlwCHPSYn6KalYZPtoN6fgMTVq1UgcfS6SUKA8ZqpQtSh9UDc7zBMIJE/80yD3gKOQDf9uMeSmIFHNrUl3mwdXh/didhsAQyAj0atA5BrlJoupJjJpmX9rX+UlfZO5</vt:lpwstr>
  </property>
  <property fmtid="{D5CDD505-2E9C-101B-9397-08002B2CF9AE}" pid="81" name="x1ye=46">
    <vt:lpwstr>Muo2AxxOPv9skQ4Rflb4MPrY1GtNHSafh1wUr7zdcDYuEsZXfdhv136wDg4BBk8uiHswZYKLzI6y55MKehsFEc9UcrirM45jkwM4/9WyIPyq+QCkh3i+ym0o+kVyo4TYDmV3I1dXR2NQuTkXUO6ACNWvIWv7FJdcpkOwc/s55RvurfLb68aHf7TjUuv09tWHSpJUjSqzsYRVc5LC3coT5uWWYurqZCx/Yd7DTzpPkrYfiPfnDcLaVeTDdTBFy9s</vt:lpwstr>
  </property>
  <property fmtid="{D5CDD505-2E9C-101B-9397-08002B2CF9AE}" pid="82" name="x1ye=47">
    <vt:lpwstr>WaMwlSoz4CFG/C/bVUMHq7yXNxR/sWhWpWJbhC4kJ4qM/0YuWE3Qj7mRYAakSajVEg40iHjlLe+1vY17F7dyr/gBNUTuoDQsWxdI/RFR7rkI/2LmbM/32V3kdTCEZWx2P6VP9VWFALrmkXShvBeC14v6PUovjZGxnAgpGjWa1c102yospwwpKw3QOsWodIHkLpDmlCrZI2SJeHsnLo4CQ3ph+CzwhpXmyczoKX4jXmIVz9iBlQheGgwIvdDCGlg</vt:lpwstr>
  </property>
  <property fmtid="{D5CDD505-2E9C-101B-9397-08002B2CF9AE}" pid="83" name="x1ye=48">
    <vt:lpwstr>SvY97+ECkRtKEGxKibz8ZOqpk/18UxAloIfuS32SoN6eaOiHGLZCHJ2I0inlkcvB5KBNB6RpZtWbvY44eSeet60DbRT5sgOAZ16aaBuG/qVTf9PcqXETikDU5WAUGXl8ogkMgeJCYv+wzIYmqMEShFFuZAH3reJQnn83QGlJU0iGv+gMU/eHVW3AnIDjSySTA8CgrDp0jrVZ9h0lHyRq6vbMxpx+4T4fzoG8JfuH8I53qvgNH+3xpK4NLW/0Z87</vt:lpwstr>
  </property>
  <property fmtid="{D5CDD505-2E9C-101B-9397-08002B2CF9AE}" pid="84" name="x1ye=49">
    <vt:lpwstr>Ea3Ld/uGIjg+zrcfXlZ0jrfyEyDg9ojvUXRGqVZNd3nXyHYGs763/f2veJAWeuHqmSunk8K49Tt1kTnESj+9B8Suu/sTOuAUEgDuyJ31WBW+2h7Dld9cm2UwJrK3OQSsUv5zlgX5tWr3bOL3B9AynuwUb/XsjzXt0EibkHrCTQgq18+z0VSqQGzWiPomMDt2AYcJGVQ9O38fbNpXn3LW7D/LrT7tjsgFakHoRZCaSPzp3coohcybJnihX6po/w/</vt:lpwstr>
  </property>
  <property fmtid="{D5CDD505-2E9C-101B-9397-08002B2CF9AE}" pid="85" name="x1ye=5">
    <vt:lpwstr>FxZstuqH8mwx7qKeG8D4Mvw9F9aFVc2T7raxk6Kc4MO6UXbX7KyX6oz+TkvoT6CAssKQ6lg80hvhgFrcgMnGDo40EAx2auGqukYR6t6xO00daVHwlL0kCiC5VdaLqqHECvyY+Z/lg+KsWimCXhYYkbHf/YHN3IwmPnoL/08DraJTYGWUdyUiC9UHQe7NHTlKyEFZ/9xmXc1stpwlqTDulkR9VXmp6DlGdH8Q+UQg29fJpeEHWPk5XwbagoTTAjP</vt:lpwstr>
  </property>
  <property fmtid="{D5CDD505-2E9C-101B-9397-08002B2CF9AE}" pid="86" name="x1ye=50">
    <vt:lpwstr>UuYZLcYOuSDSWa47OEWXsU4emX/Ar9xFEAJ1laJR6jSDnM0Q9vYnVmdPw+Lj09j0jfWaxRF3L7N0qSehgZdEM2rx2qxaoF/Ci2L8bJJnhmJqxrMQpfoCVmO0LJNU8yk5gUf/1M7r0w5u1c+82ATzu2OWo84XbVv797smcfZdt8iIklzcjrgwMT52SvF5MK2xenYaOd/gOYcVF86Zc6OmmIYlFrEmRKuEKttr5u991NUIYqaKbd/CzTaI0eWGtO8</vt:lpwstr>
  </property>
  <property fmtid="{D5CDD505-2E9C-101B-9397-08002B2CF9AE}" pid="87" name="x1ye=51">
    <vt:lpwstr>iWq0WF6v0qsoVha6ZDxDu3RV81Ds/psN+8FkOKL/B0quCKRZLhZ3ram0ziGMCZ88ZT9ZN2/LRatf0R/OliVteQI6ZILCvfYWuPu2eUvYJ3bFiMI4pjui4HmdeXWKCLoh2H9H8GpAApk62a3BwjdlVBv2AQ+Y/LHKI6ADy3X4n+7w44ahMx5DThbuvEVCqn9sOO7LDUbpl9F9GOX8wAE8WQaHzUF8CLO5634HJl+zn/Tq/h3yJsj/6SSlb4mqCn9</vt:lpwstr>
  </property>
  <property fmtid="{D5CDD505-2E9C-101B-9397-08002B2CF9AE}" pid="88" name="x1ye=52">
    <vt:lpwstr>6QwH7WpqP9dGh0Q+viw2McVKHYPfi/90KIy2ZbrepG1/ox3rYKfR6YRn7Xvoj90yAqcYgNHGUqfr9N9CVvlbvpvWdzDVyGZHqTJYUcQtrFtCO3Tiue8AzRCOas5gz25ZXiCJQWWpF9AVJl/dMlbKllKJNxIyBX5CwUi5Gqb/FGx6l27wK9ZYn5NHQtJKfoyXdqzJ9S0ljNrUNv3Vx3Km6wPqj2LNvSX0vEegn3Jnn0gjxvf71GXhDm4/1mZTpR8</vt:lpwstr>
  </property>
  <property fmtid="{D5CDD505-2E9C-101B-9397-08002B2CF9AE}" pid="89" name="x1ye=53">
    <vt:lpwstr>7ombi+rotSJM35oijK4K6X0i8sWb9Yn7Z9hD6hlvEpK8tYHABoFRHy/OnsYvxspKsgg/ar64DMP6lo4orqdulmdXv8TK/mu+odvSfGFUjRG5l/pMqnv37BeaF5bwZuTdQoJ/cGZBvotKA5sFrW66JtRua2FfPfdRGIdIGivRr0qFjqlD5d0r1TJVptAFFPq6Aa62JfDcaWQNvVTOwIYMpVj40JH0gJGaabWgyiwax6W8zNNewEaCO8nZZLLkX3+</vt:lpwstr>
  </property>
  <property fmtid="{D5CDD505-2E9C-101B-9397-08002B2CF9AE}" pid="90" name="x1ye=54">
    <vt:lpwstr>PIlaOJ59cmc1UZHBnJ2ArCKjdBfMIqchb46Hc5XsGy+yLvMTeXGg9Hk/HWqMStG6m+NEw4jqkONfVz9ncXxUFJQfT115ihgMi+WPCX6ewtFH+TJm2Sd//55KqstS+zYVyr2HHWyTy4DLuFFWcWRX3AUSZb7naPBxgZOOQGCjY8izNGGC5EQ2+DYDYjwI83bIU4UnTKVu2Hrf0Lq7jntawHRKIAzki80jTjBfxEzgw64GXydc3W18LK1PE6Uo5Sa</vt:lpwstr>
  </property>
  <property fmtid="{D5CDD505-2E9C-101B-9397-08002B2CF9AE}" pid="91" name="x1ye=55">
    <vt:lpwstr>cjajxNd3pucfXzM3sxTlYQiPGKhO2Dw+Jq8IOo7zKV6RKBQtGLnWAsUun34pptTXr3FzHfdVd2JEkA2KssROdk99DTuWO8RxGNmeruZCEe+MsKWgj0aeuWbqClYTUC62YtBeYmwrVwTEe+brUw2z8gi1Qs8ekvT0UZ0K71QmOjfE7qtskayrp+2AVVEmyXlh59RmA2mBv3oyNJXV6UaUaBR5AlGAh6wg5Od4i+DtxAGOC1DLZxf5ZFdQIik9HIh</vt:lpwstr>
  </property>
  <property fmtid="{D5CDD505-2E9C-101B-9397-08002B2CF9AE}" pid="92" name="x1ye=56">
    <vt:lpwstr>VfJK//zprqnqglU78LjoS+C9mftrKNzvyvt0XTnzkiqmV8rP+qPKg1zxUEprgljDx8qWPvwkochp6SCmyT7lyZ98dvZiCvimv/L3S+KvghT0bK2O3S7dwyP3B5Twriqfk+g3idy+p8oM9hOCX6qvNeIMROeoOmQqxSRccE38+uWjCe/LvgC95rFYMdYSfHhkqFc5w7saSOa8iWCa3ri8jFbE3KG7tJkr2Kl+KAQh0c0J3Vrk1pALjUmjny4TIND</vt:lpwstr>
  </property>
  <property fmtid="{D5CDD505-2E9C-101B-9397-08002B2CF9AE}" pid="93" name="x1ye=57">
    <vt:lpwstr>olPZ+q4p7McN8y8XXK4KL417xB6oPgAjT8p9G/FoHSTo4btsCJNPpnCw6o6C/w4/IJE9BYHbDMRARdOXnYxD9art7/blsvYEO7+5d6fy6RZLYndA69ujeXk8jzYFWdGNZuexDQjpcSQpdVBixuhY1m2KRXivwLNCXEj7FNqA0AKq+P7+tlGK934In7qT3p1oz/3JimIUfsgajCY6P85CP6704qqjAvtx58+v7GP3JgNW9EkkweVRW36vhHbga0i</vt:lpwstr>
  </property>
  <property fmtid="{D5CDD505-2E9C-101B-9397-08002B2CF9AE}" pid="94" name="x1ye=58">
    <vt:lpwstr>9o2cgmdDk/dMsXlLYSR4DkR9Q4G3x0CjryTiiy4ZdRI8fFI2xgXJ8Ry9YOVmUvZDaQiSmPbKDmBeg46JVuX0Ia+F88vfWZeWOdXhonhAXVaYGivjyRKVXMVnSNUZQJPUaCPtWVHpNkQAnHnc/JLRPagOqbSG86KyLr0rUr47hxHEMJSFzD8EJQT01BvwNQnhUbCCi/GXcSFAZNRNMq3+Vba8EIUp0y5rLHesjCWZQIcam1ZvD6K9yQiD0LEWrvZ</vt:lpwstr>
  </property>
  <property fmtid="{D5CDD505-2E9C-101B-9397-08002B2CF9AE}" pid="95" name="x1ye=59">
    <vt:lpwstr>ly5uE677kBhQ8OC5cxS/Mhsav58vDLgTzZtZRNeTW1Hy/gGj/GTtYj+euieC/2tljRwyvRWEPuSrMEMchk/wZ4Fi9/goAJ6EqOn7sHbrxJlGcI2avUaVpYcbrgei/OsZhkj3Lam2zEoKMdpTf6RIWXYP4X5dw9Eu41rjdemfGRZyNU+TU/AD9S5v0CLM+GIc+7tEW+yfoqrfwIgctNviQRNLpun31OewvKoQn5q+wsrGX33bgTEOSzODHZxEEA3</vt:lpwstr>
  </property>
  <property fmtid="{D5CDD505-2E9C-101B-9397-08002B2CF9AE}" pid="96" name="x1ye=6">
    <vt:lpwstr>q2ZIyIj2W0xO3yPjO5exa2sXwUnNvwM/eW7Z0SzW7OAXD+4Up/Lxhz/DAbYIeDD0tAm7Ors57MGP5YclnWmk7DPZyCsGdJsvvwaN9yJXkqHsBtD8z5E+tID3QSH0SEHRK1i4aNwEJXbhKseCNFT/IfGx3HrqxY9vUsLaze8AbmlFpOMwSwGzBuIW5EO3fxQ2nnYqtRsjzvGeUol2aZ4xfkHNQReVZHI5hC46c4wJK8gCZUlJ0IFCre9wn30R94b</vt:lpwstr>
  </property>
  <property fmtid="{D5CDD505-2E9C-101B-9397-08002B2CF9AE}" pid="97" name="x1ye=60">
    <vt:lpwstr>rkadrlZYX8I9ojZCwG933dOT9o1We9uTvHHj9c/Lu34RJvnvdn9kYaGKUob3eOUgwIgsGaZ/ddWAp18UmI/Qsz8KP/0zraXzPp5upjXrtcaYXzn/5VMnqkPDAErzw6XiasCeqEvfmKRH+HOBvCRazyeDBHIrkCDXyni/hjMHp/WkoW7uLnSs/UpzqfnenrN61wCK2zzIS4/xNQgNJXmo8+91VoQV2hwcbEnUAdY+L+ZuOCwZZBkzKHL+duqbAjy</vt:lpwstr>
  </property>
  <property fmtid="{D5CDD505-2E9C-101B-9397-08002B2CF9AE}" pid="98" name="x1ye=61">
    <vt:lpwstr>5Llw+J03I9rLGJfKgeKRWWrixY7pHl6Kvksb84knMBx+F0uKcDKzpcGaJ6pG+qp40+EqcHsaNn/CIvglVAKR9OSFLNQIuS0TB6DfFhonTTtPJbx3u2AjjQfCru/nK9AvTIPqZtkfH2prKemXeejqIOu0u/Y3ZGFmSAGCFu9Rnksr/ixXT4Cd5UnfHK4HueD0aIw3krPcm9CT8MYP91xr9yzKEd1mRR2v7OQLX34+a++mhTBfXD+wdLcUsTUMF3t</vt:lpwstr>
  </property>
  <property fmtid="{D5CDD505-2E9C-101B-9397-08002B2CF9AE}" pid="99" name="x1ye=62">
    <vt:lpwstr>cEc1BDaIwnw0Hn8ipTFcyr9JrkbMXS0embe+CCIZdNX66CurrYympWkZt8tNhUlD3kCjJg3sgAmL+b8eLn+io8Bl1yckwHVRxzqmBpoaBw+DPHxvTg/TGGGf6bQVU2pPTYK9pbPOw3ckIRBd1FkdwTj+iQFXyc1kgEbzqSzNihosKJQ39G/IAv1EDonygFvvwHesBe2yrq/4GLLB8Ndl6xClY75cVgpXJUSp9/LADHXei/qoM/+HNUseghJ4J/H</vt:lpwstr>
  </property>
  <property fmtid="{D5CDD505-2E9C-101B-9397-08002B2CF9AE}" pid="100" name="x1ye=63">
    <vt:lpwstr>uMNHGukHp9bzB26hUDb0oyEiOK8ajzPwaYSj/8WiG3wjYD/dv1v6962JL5qD5QmHgFVrmd3DJoylMo9t9czsNz//5EsKICezZEeoRLsDbknsEgThPFfF368dyraPtVOyAEEeo/jIWgu6QEk4C1wpqdxYyEeH2lIyaticIh1yWc6Y4RDFj9nWiSiVMTVL21b4n7naVyXrGt8Wi3JFPWl+svnFqn0thnAvhV46UZ+h5Lrwb6/n1mr3fGnGHHhqdsE</vt:lpwstr>
  </property>
  <property fmtid="{D5CDD505-2E9C-101B-9397-08002B2CF9AE}" pid="101" name="x1ye=64">
    <vt:lpwstr>UvipkaRegtMY0s7OSG7g9mRZcqOz8nVjwSQegWHTibQXw5+511jy+5tH0oLEKcZ7Q1NR3l5M3JCi5I2CxstONAgmUfIdpyH3sxkucZfZL3tocnBWYnkHTsVIcf6SZCXGSmdo8csT+vtd8/VeaprgDJ/fz6+LL7KkM3iyjHwsBCE7ly5gbmAh064anhWaRpCQHToKE/E0gu2PCAKYaUp60UFN0HaGUs/eQtrtVwgglIBauFxTR6M2W5s1nv6Ad/l</vt:lpwstr>
  </property>
  <property fmtid="{D5CDD505-2E9C-101B-9397-08002B2CF9AE}" pid="102" name="x1ye=65">
    <vt:lpwstr>zW2Dc7xOzVYOGDRtZzzYUz/2016JuETdp/dFEKWQJ1A5+EGM8E7PghL0RqarCsyqz5OG5xHe1feQY5L/LoI3OcdezqxYqKiWuEy70WbsojkAxT6F0F8d+xig2cLfKF/prOrMQmCzUC2qlXoQDNqhZa01OSP8MbN+ReY1SPIdmagMiviJnIrryBamUo9DC817alqgxHRrGdNglux5HN3LtiYYzz/BvJRLPZVXt97ctBfSnL38GrGT+gNX4bLFDa+</vt:lpwstr>
  </property>
  <property fmtid="{D5CDD505-2E9C-101B-9397-08002B2CF9AE}" pid="103" name="x1ye=66">
    <vt:lpwstr>eQAROax4UWwsJYashfDewvXGCffHw9OWyP5NEgtRzMdqEJv2x1vf1JJrVTO9+MziFCroIH3kWX6OxFicQ572qlsULONXVTSzF1gtBFzdp2+E98UliHZL8q3AHZUSfhjUmoJ9/eZSed1j/gtaU4nW1vqrSvRTJM++HMI7DBlBsOhCbvP47OW01VMIqiD0RBlFCSc8505ChJ8tNf5rYWowPn7L3Wp/5KdQyZNgripwj+FIfOva3TMSpV4Kw/aXSoO</vt:lpwstr>
  </property>
  <property fmtid="{D5CDD505-2E9C-101B-9397-08002B2CF9AE}" pid="104" name="x1ye=67">
    <vt:lpwstr>EW8bhR5TT9FBCSAZ3+2gC6RwS1tlO4dWLzcD6j55k4RRNi44+Wlsc7LIBwBb/rPk1jV3R5KjOCvRJz26JlulAWjeMC0jsHumDh2MeWem4uM7fSE/KllHkP4qdAdRaIQtZbKYu+hoi8YWwmTsW+pi9bO4SN4u/z0+mJ9roh+8dSL8zALUamokCVdzoY9Rz5hBeXFLcYrU1sVTbivYj2JBw/LRT0k1d89pz5D6Y4zrGjd2Qb2PfzuB95Es/TD+qbf</vt:lpwstr>
  </property>
  <property fmtid="{D5CDD505-2E9C-101B-9397-08002B2CF9AE}" pid="105" name="x1ye=68">
    <vt:lpwstr>1m2p8erGHg6oQw/mbeloWf14B/8+iO5T0tFQUqayGjMCuwzjW2vWYuzvRUr0A1NuHjKsukJKo2/+Mkqo8xsAySS50UJvDpCih8OoLA08WWCr0ktFICJQyPZz4D9GJAq7GlC/Fj7C3Eqwn4Pie7F/K+gtPL7iNJNVZ3ldmcLkbIYW32KSx7l6yG+y0L7uyDxQRqcb7jf1iIwhUMNaWq9x6dorKllll/uFO5tnk7QbKwcUI3RpUzlEGC6qQbah8iE</vt:lpwstr>
  </property>
  <property fmtid="{D5CDD505-2E9C-101B-9397-08002B2CF9AE}" pid="106" name="x1ye=69">
    <vt:lpwstr>lxGuqy7T2ENmG/sR1+sSsmtuBTVps8CGFRoYVLRZjD/kAJTw1F0+2POGBpfijBgrVb7PN0uFzmciyrxVCo18HCzsOvQ07qNaJEEzXnJixVVTK0bxzqQL0WDfYv5HZo4xAfxyfT2eXPtlTD5ZJ2aDNr93boupwM3cV/Z0xStOXS5Vvzz6/8yr8U3aBR6V/u7QQ0k5N93w8uq6r6Y0QfmUaNSyyIHePdsbdqqTXFjS3a3xpIJvjzSiaT3g1oA/aY4</vt:lpwstr>
  </property>
  <property fmtid="{D5CDD505-2E9C-101B-9397-08002B2CF9AE}" pid="107" name="x1ye=7">
    <vt:lpwstr>NF9U6J5YtVyYbZG/0IJ9uFAVNRxZBc2ByTLKxDQTbaq1uopCrAYlICeHXmLVw/0OAIrzwEajhFoLyDepVJ47aZ4ET4S2QHVIxJsRPU1BzV4qNqKX4+j50dVqzf1E0uoOqzDDRICJq6U/vNZcIrcbAWJkNTXC4LEkbjEQxb/ZFgB5S2sptIFlrRhiXC4zmU8g+jdK+scjw1/dEeE1QD0FYmyPktbeT4zlPcw8McWn/taBQ/fUUzXIi+MrpPy2LTu</vt:lpwstr>
  </property>
  <property fmtid="{D5CDD505-2E9C-101B-9397-08002B2CF9AE}" pid="108" name="x1ye=70">
    <vt:lpwstr>Pbv8iATzPxCe97fw4p3xZbrQeDGYsfMhAwtXmleK1pmiLydos37KLVevXtuvfHRtuPQwqKEAr6xbeK1FQ28AljN6n2A0kGNqk0u6DiYwuy0FSXri1Y07vCo589L18ADrfdeFLn5/ps+xv9t8BAyzOczujpYulZIUsy6So0mbGRX2lsNFlETKOPCB0l0vJpB6pup5sseorNKVcK7qwVP5AYDAHXJYGVNCY8hLI7T48z8FTPfsKG/3KHB0YMLaxod</vt:lpwstr>
  </property>
  <property fmtid="{D5CDD505-2E9C-101B-9397-08002B2CF9AE}" pid="109" name="x1ye=71">
    <vt:lpwstr>URk1wFV7IS1XLj5KqDepl5P0Ir9ItGRtvhUg41ng+KGdn5OSjls0xrKdUkePGewcv/pD7Vxx9/H9ezuvrwU2e5hY78nW2WKhzwhRmhomn0eEbt0EnoT9Dl+TbbfmlV8lpengRjpAy6aW+EsAb6qCVmF1b42LWcCqQamc3k2X8uPun3A/STwxhcMbUcGsOMBYKmaxH1dvbK6t25uKKUPtPdSQhjQ5yeq4ZXJl4NWtarWDeAPg7556yoxXsNVZ1uP</vt:lpwstr>
  </property>
  <property fmtid="{D5CDD505-2E9C-101B-9397-08002B2CF9AE}" pid="110" name="x1ye=72">
    <vt:lpwstr>Cob7wFTWUr7GzXz9+NUeqrqQY2OfBNY9dArzvHNios4uf8pQ2kPPCudU0Eio126k+3sxw6X5fu72NIXS6ZNXesevimsqCRszOzB+72XYjfEOiRYNg7vQCNvBtkFbOO+NpFgNuP3MIxgQB/0qyxj0lTpcwe4YF24b2J6MVDVVNbRWRjH9TfkHmQ6VUh5oNeRzVC3nA+ErwiIJ/OWm7dvBodbJ4A9te0+LwfTok/pCCVBXpK9Vo9nvnqIvdhZE6xK</vt:lpwstr>
  </property>
  <property fmtid="{D5CDD505-2E9C-101B-9397-08002B2CF9AE}" pid="111" name="x1ye=73">
    <vt:lpwstr>7OuFVPkRovmJ1NLkiFnNcBs1+Iz2/OLx8K8VTlElRJYLUw++PpGWtfLCDILDqQYhMVXjwdMzV1aN+0P7GqKNqvWny7BtlWTZMAcJq8ecX6i/2vdYJPbd8xvh11gFovNoDqR352ylopmzi96Z54rdazKTv3fJxtqf9bUhqn1+/GydRxZFLJ59VnlYoy0FtYWLkyM4nFy6O850Xo1VHvoi+qQ9r9QcwYmQwnT3LyyXkJDttqardF9kae7GHT7Amq/</vt:lpwstr>
  </property>
  <property fmtid="{D5CDD505-2E9C-101B-9397-08002B2CF9AE}" pid="112" name="x1ye=74">
    <vt:lpwstr>cqShjF/MS6+Xh+d+x632Q+lzz02JEwthGIMk54tEytGfYTSB7iAnnnwBPzaI3fBR8/JGANARroUDijglUqJ7vqD9bKji0q5KniUiVCtdMa2+2Yr6botYBo2KQGHkdoTt96T3hseKqMPbFpuP9dHP4O72e8+UWK3gGbG+Znq6zC8d1W5nhxYXocIBpwNa9j7wU8FylFq4axMJWcUR4zUGWYcvD6gaovJ4flAGfq6OrDk7voHUAUXsmuICu5CynvF</vt:lpwstr>
  </property>
  <property fmtid="{D5CDD505-2E9C-101B-9397-08002B2CF9AE}" pid="113" name="x1ye=75">
    <vt:lpwstr>YRNG7/gGNV/uprYROvLRUKNjuOYH5Tryiv35rmwkxHsdjVZApsoNCdAnP03bfHf13q307W58E1AwZwb0MYQqf/MokOODgPQT/HYg4UmTKMkhOmejU1VmIepaRKn36BIp01bXmONJFw6xop7EYvRwwn0foJyh3hVOQu6i4Lvn2435QT4qqlXwMtmHmh/6jQimFiS/J1psNDCj5LQLU6lT53w/lfEW8mceZypq4Jljh66r+6u26YzSGinl+FHK311</vt:lpwstr>
  </property>
  <property fmtid="{D5CDD505-2E9C-101B-9397-08002B2CF9AE}" pid="114" name="x1ye=76">
    <vt:lpwstr>Ha2+mgz5ai2x+gOkkku6/dKUSdDhV2mKz8pxZgSaEyUMAs82Tu5HO0JJzaNVJ7vtY8Q3iFYtLiheaHBNqYKTZjpPM6dxea4RvRdF4EokR5+fbxQM84+eJ/7de3FIhw0/YgczPFkWa0oBCEm1zm9x+yqKCDOLLhv5yQZ7+YHUG65QCO7+OILxL2UDseqB1HcgOjLMNatSMQYtSMOKr3WbaeNukiMScIFYpZo8dUU4Mhug4xix3v1LByCQxkB7Kcc</vt:lpwstr>
  </property>
  <property fmtid="{D5CDD505-2E9C-101B-9397-08002B2CF9AE}" pid="115" name="x1ye=77">
    <vt:lpwstr>RD2vju5JgOSGSIWWKpSe9ezUDl3r4cWVUJdGY4qhtFQAFQ0gcMi289mQKT5Uaq1EVANuUJCaliPvnrUKG1Ql65oUxBjdiwoguWB9FND2XWyohPwE2VsvN3J7ZqhUHY3NXfl5Y7KefEKnYOXTfNn0Vy24CUAOYwrNT1FrA67Rq3QqjvL0j3lDWimd6dFlMHsc3suG2sfImBf5WguCocLCk7TQh1mNumfYmT4ZfJOaBv58zgjz6eaPnMD5TA3NO8/</vt:lpwstr>
  </property>
  <property fmtid="{D5CDD505-2E9C-101B-9397-08002B2CF9AE}" pid="116" name="x1ye=78">
    <vt:lpwstr>KJPFufiH0BxfOcFlEgyItckz5aFREzCQQERls+CM18Y8g+Tb2vqsxfIJuLGJ62mlWNtcgWfD7ysVNkCSlyWgfXWlZ8um/0kGd0WSF6xdzFGbX1mzqCc3AhBlrMD8V1jG7YxyyDGDdLsPejmn8T1lZDnrr2TgxUtNm+oKL3Bxea9+EoTPpWwLjrUbHlEHmIGUAy0EuCsj9j9sUFuy8H5FLYL3z789NVfea/uOW5YdFnR+Oj74hHvFxxCz03t/wVA</vt:lpwstr>
  </property>
  <property fmtid="{D5CDD505-2E9C-101B-9397-08002B2CF9AE}" pid="117" name="x1ye=79">
    <vt:lpwstr>a+4dR/qTtr8zGo1kpQnnxytFoGnaPity2B9H1/2c/alAU4eSKl05KQpesIw0EEH24GocCWQabAlGpbFpg9rmpxh0fr8mQYmj+rPaH3eNPD4hrfy0orCp8puFiwD6PitX55pmPP+6nLETnuQnBj9XY0ay+UoxqkKfpxoUeWtRPsVPYzni14f+tdQ0zvj0N6gFGCpNtdDVdd/TUbjoE/gCwzYfgoNfkIq3+22V398VT5KhgW7fP8kGvHDCAKVH1uX</vt:lpwstr>
  </property>
  <property fmtid="{D5CDD505-2E9C-101B-9397-08002B2CF9AE}" pid="118" name="x1ye=8">
    <vt:lpwstr>CHhW3zLyza0u4lxE5tmJ62MOq0xRAZL4dH+ow2DSlxcMR+97hG0HlG75W9zgzvdm+Y1VeZd/SAeMIYa8MWJTN4d3+zaMqlxn/bissHT8feDZOnpRu192jfrxLDFXNqdkT0j3J3AHcct6Tr/4NVZomitej7WvYJqgc5dvgFcUvBlAmUHsjAry+oeKA6fRmoCXdgTMRdr4VTnLxjChB8yH4h2l2e+16F9fwh4eVs/CkaLd1nRl74jsUS6D7JKKhJp</vt:lpwstr>
  </property>
  <property fmtid="{D5CDD505-2E9C-101B-9397-08002B2CF9AE}" pid="119" name="x1ye=80">
    <vt:lpwstr>Pt0e94byRhUuJrMKPoBVQzybv3YB1F0wojky4pKXUaT4iptq1/E2wjrexid4+3B9AS+4q2MUnGsSSM7JGkoVxvRmE67CuSFpuv0N2fol1/AvyT6OuICJcg1MRwdXeO88xfF59+DmB4DnSTcsTplY/Ctfh51joGx8lovaLWnk8o/FQ1Yhb9CMMls1gz+Jw1gHx/mv5ie8kwaWEH5/elTl8l+4eZiPlBSkhkShM3y182DmaqQobbGmkINmytFMhN+</vt:lpwstr>
  </property>
  <property fmtid="{D5CDD505-2E9C-101B-9397-08002B2CF9AE}" pid="120" name="x1ye=81">
    <vt:lpwstr>vKDCpJBm2Uo6ihKXhm/7LSsVPrpoYnX+N+YwaSDA/miZukRxSkjJ+wWTNKLGR6pS5mECczG1208jTa3YpnumJUd+vPYwyH/BRDhEO4UFfz1vecpcgoo8ROLvwsWT+MLmRqufAZCj2phN2K6Xu++GipiDijtUy1Px8izU8QlpmGVmj26BUZEgD1ryLuPU0ptHwXZnYd8JfpuJgW9EoqJvm3yZtlFUDLDTsorPFx5/fM4qlRIKlnaj1hr5qZkN1Zh</vt:lpwstr>
  </property>
  <property fmtid="{D5CDD505-2E9C-101B-9397-08002B2CF9AE}" pid="121" name="x1ye=82">
    <vt:lpwstr>Trui3PfnW3TAM7oAWAGYb7k+rqzvksHAj+siKyfgts/QGDR8JlPLpbxY0beIBx3icIOoEJuoVmDjQb0zQTVFVAsOdCMa/Daq3Xd8GJ4Dfmv3iNS7frKOznMMyDtvTh4HQwtoIRV/TkSlXAilysj/vwC/QuWWxjvvjASbhCWZ15qUt+onTGKxJuSzz1CNxvozdni+VQ9tIIh8kGfCG5ykrZYfcinieVWqT+yeD4OE3XU5gbTRcQTN1/HwYc+lKPA</vt:lpwstr>
  </property>
  <property fmtid="{D5CDD505-2E9C-101B-9397-08002B2CF9AE}" pid="122" name="x1ye=83">
    <vt:lpwstr>LtCVRgUQdGUm4yyT1TFcQjwgSLZIs7pEcXUGP/kbDaZoV3xCNac7JJZvA56+B9yUWVWePEXKNL5E5zkRMnefTNt2PQtcA4bjKqman8Us1fKaBUDMvdz74weLakl3J/a71gS+/wMJf7ahrZnJNWwqZ2jtJ6b28pY2hWS80aHUYdzIULYL3C6iy/3hbLX9OsxhTX3zHoNF+OcmPYN19T/2fgmucticLM15114jT962dkFzwdqPttpmHt3uTrfypLj</vt:lpwstr>
  </property>
  <property fmtid="{D5CDD505-2E9C-101B-9397-08002B2CF9AE}" pid="123" name="x1ye=84">
    <vt:lpwstr>jnWk1Nosw0pziqGIn8wDK5sg/rp7Qka3AIJ+zMzcKA1UjK3JoVHJmcquvDRH/CFy5X15zbiDBxVlTbBaeT7gDSke6pKVwBfz41MJGe/XKzPdVs70U0pSYkNwFT79E5lY2eEp8ky7syacBGg/4fmIioWIEYuGR1SPJGqO1yH+hpbso2bxfs2M6LGj3ctYuQhOkr2G5lJs7bY31uRQcTahN8Zm8MJGwZL6E1iTBaVo9K2RR8HDgogU+BSWEhwJbjk</vt:lpwstr>
  </property>
  <property fmtid="{D5CDD505-2E9C-101B-9397-08002B2CF9AE}" pid="124" name="x1ye=85">
    <vt:lpwstr>sUcsWaRIknS9iz34p5R0F2QY4ue2IpRBDLfRSUJVGwq7o3CpIwQwvJAnmt9bs62L9eJZy4NGJcpmMzwwMWwJ5FFQMDRYKElK3HCAW+MdgJ0+qPNNcYsr3DxqtQBKRjvrVyFr9oG68kOgh3LHn3fGYAfAwSEEP8amyuqF9cXNmQFsr21/g6zxU5AvBCeUXYccDwa4daClYPqFPwjnhNXjAIySp9yLyNXulPRoFiWxG4klpuJSHp41K7SHm47hmTF</vt:lpwstr>
  </property>
  <property fmtid="{D5CDD505-2E9C-101B-9397-08002B2CF9AE}" pid="125" name="x1ye=86">
    <vt:lpwstr>ls1BmZaa1DtGjl5l4GMUzMFImhEs1D8FlU8RfUnFa6oUBS3eA7Q8Eo4UKIpgNxyGsVv1030Isx5cqdTbvmlxYw3VaxsGl4H1zH8AtQPO8Ez+kBeAPEJD2A76sWJgWYFT69WXp/R+VoUDeN4clob/z2m/yC4tDBxVRP2nPw+fIeWzCGxHIDlRATgzpkLxwOxT69Xqu6oSML7MLlOiSTLcXR1lHZIxVAwJh05bFCnV8iu1mIjh1fCczMsr2+N3lB/</vt:lpwstr>
  </property>
  <property fmtid="{D5CDD505-2E9C-101B-9397-08002B2CF9AE}" pid="126" name="x1ye=87">
    <vt:lpwstr>LYjBCtkGovfQO74DH/Xfdl605F+b5xJDcI15MeZI7fmzzaYV6gvZnTJjYKGuvtT4Op+lo7stG/z1OZ45JSVAvABZIrRchhFfFgqmX65dkNBsWkcR6UjS/c0c0Fz9JlX+aZ/FenIO9z7ZY6iAKmKDvQQE/Ve7hRR1+oPvqs8/5jTKe7QhYMuRzpMDewWSIAAgc5FEaLNzzGfS0ijxe/UjCUY/l2DdJZARZ+4THigB8yE6oph4eiodUTFi2mE705a</vt:lpwstr>
  </property>
  <property fmtid="{D5CDD505-2E9C-101B-9397-08002B2CF9AE}" pid="127" name="x1ye=88">
    <vt:lpwstr>Q6dBUqe+071MH7kbBTRrZc2XH3b5eSGXAasJVIPeTCj4+O9gbukLqr7kGRQc5VBop31KaW9ZbzdRxuzIVotcmyrT5JVxKFud+kYXN49nbm44DhB/pc/KMgRZUgMeMgdDv3LvaLhU2LgzodFQ79SXvPbzFkX3LiwtJpRXteEXi+4YzCTuF+RlGVHsaWwys8fA2Q3hlV+iqZc50hCldlB8NYUlPh9tkdMxj4E98E2S+au/dwbXAyTowsDTvOjkNNk</vt:lpwstr>
  </property>
  <property fmtid="{D5CDD505-2E9C-101B-9397-08002B2CF9AE}" pid="128" name="x1ye=89">
    <vt:lpwstr>juUnhf7L01uXPwj8ZXXhsEGwuNP4Or9V+crlT9MGYUr1+EbaDMHF9rYiwxrp0pHF90pMr7838Yh/qcKsfdVjVta5bfC0Zp32xIsBuDasPrXjHkUDUzS2x9EhG3Ia0RKJJncl1bXtVTPc3xbhSN0dgnu1EYpnHYZLPhmyJ7kTvsXT308mLAu1ZygmoVzWidiYdPu7l8ClLTUNT4+A+fHSPHofw3hbDS8E3CcvOMHMonqfgtRNl2l74A6/OEBz1DT</vt:lpwstr>
  </property>
  <property fmtid="{D5CDD505-2E9C-101B-9397-08002B2CF9AE}" pid="129" name="x1ye=9">
    <vt:lpwstr>xNKwuo/RmrAa9LiLL0iHL2u191m/O/0Ed5H2ULnhZRmqxK+o87MUFkmiG6f8xMFgukG7Zw3E2YKX97aYuSR8RmXx5igorCJ1H3wSfxm7rLU5eRduYSQ2pWsnXqdGzZhr+HbBaCw0shX9HDwGvFaXR5L53Lcu/S64ZK2xz5LnJGVPYHv5LB/3Xzz18B2htOwSM4D5tdmGkhOxqYQwi0hddPYZ0uj5xJYLUvUzdiJLYP1/9stKSnnxE66Yg1CimGF</vt:lpwstr>
  </property>
  <property fmtid="{D5CDD505-2E9C-101B-9397-08002B2CF9AE}" pid="130" name="x1ye=90">
    <vt:lpwstr>zmh6DjOsUU7qBSb790hwsjAYaYdS67BvjBSc14cp0MuWFIxdcTR76fznFNXcGUL8oHc8v9BkJTlChzfUq8jE8HP8LRN54reIfaXX4jWu0HJ74EdCnCN6RsuO6mYyS/oM6nmUHna0PdbMSeLmKYJ7b1ZAA9drVxeDrBXxLZ1ZYBR4Be3GOK7JRtq9xupKorN3S5r0rNAGnLSD0JbvQrpD6RjtZCoUPFwhuG6AK+AyHGlueoI/ovlF9O6LDCON7mq</vt:lpwstr>
  </property>
  <property fmtid="{D5CDD505-2E9C-101B-9397-08002B2CF9AE}" pid="131" name="x1ye=91">
    <vt:lpwstr>XdJ+6KhPzcOugDo9BLYyTS3/hWH/ck6M8iszhf7HGGMYyln3ZEI/cvAp1FtMvhygdAdpZF+SEKaUyTrepsfF6+MLpm6eCI72A/hEYPJWbZyZJieU0LjYw8sHRo3r5plEVhoXB3WS/Y6aT+4KTsbIc8BMOysSWvHMBLb2+TNPqgk/SnB9wYu4TyroczBkvCKLGM3gCDyb8X5r6BzWKH8RPMYXuzi1VwuWGG/Z+mHfX7nxx+OIppli3qMr6Gy9frp</vt:lpwstr>
  </property>
  <property fmtid="{D5CDD505-2E9C-101B-9397-08002B2CF9AE}" pid="132" name="x1ye=92">
    <vt:lpwstr>QXm4uD6MvcaXo+cYmghjs7XLdFoUHSPtwRd3Ve+pX0hF+sTXBzjyvcRTOq/mq3uLv9PM4iMMMGkwyn5hSiGQID6s3cPL91unEzcaSuvX8zuyoMuZ+gpNX769zkcVsFjENuTMN5uX1fh8wiWez+VOI6lZGIjkQm18DP2o7e90MBDltUarJjMCzA6SIEQ2f7tsNGRzgH+LXSrecziPXF2irAhW0eDnxq2g3lQ/sDzISEqT9lYVqYbeQGD9X7d1bjv</vt:lpwstr>
  </property>
  <property fmtid="{D5CDD505-2E9C-101B-9397-08002B2CF9AE}" pid="133" name="x1ye=93">
    <vt:lpwstr>n9T6UEh4mzwJ0wCdmputHwYkmF4kuC+7mCihWi5XOztPULZcJtAs4ONAmcxGbSlb3UXVP4eHWowUtSgEhrr7O5wpx/bwq1owq8xeLo6SYTYwALPKjHfu2ytRSDRNtyRu+1WFbOYSmK3iKGQ0aets7t05azy3jEHetUpfFXuKypdrGXsF6yix1FWCAERphE1sqb4dknAUW3ukOnA8JLnaB/pz9p3haXoAmLn4WjRc55ictgizAzZBjgTDzIFb0OL</vt:lpwstr>
  </property>
  <property fmtid="{D5CDD505-2E9C-101B-9397-08002B2CF9AE}" pid="134" name="x1ye=94">
    <vt:lpwstr>sY2Hkr7jsEU9K1CkZfoPus1CLY8hKbIEgfOsW+XtewXQnMWI4XXfCxhmezL5iIWfmxuGEfs4w0Jp+fItet2RvxWyPkUb5W2qnNurFSDPqmiG35iWG4bNTHHgv44kjM0KV4o6dvnBWM9BFEYpbCxc1zmYj6PKQPOxPbln2Rgb4zjwrDwcY68zaGDGsBFTWXusA+CINQGJXaWsopW/JZ+IPu5NAWyWe7EQdHiCGGb6n3wC8/oNeh7y6KCrF6gHD/v</vt:lpwstr>
  </property>
  <property fmtid="{D5CDD505-2E9C-101B-9397-08002B2CF9AE}" pid="135" name="x1ye=95">
    <vt:lpwstr>WaDxRSgc1c0dqq0sL0kOfqinkad3P1vNgj6ffDDmD+s0OspORmMqXCb+kzQufCSN3TFE75kyQAI3oxurVok7/e3cqSyMWGcbWg4nRvXLd2hobCMQ3pYTnBwkwBCD6SKcSpS1kUwFmYQ8eG+RCZFaxVYqEWXXWbUM9nEwwqDc2DsO2D84I+vnLxKnbbraZl8T9qnIDMxu1Omj6Ua4ZLcJC6HqJdsBNRTR5CuabWKRAqQp1rm1rj1S84H48Q/wYxI</vt:lpwstr>
  </property>
  <property fmtid="{D5CDD505-2E9C-101B-9397-08002B2CF9AE}" pid="136" name="x1ye=96">
    <vt:lpwstr>jTwVl+NQuQOJKvCmnDBXVOnkzkFBvEG0hoadhbo6WwFIzludSsFGOyofbwngWROoH0g5D7eNOLoXUlLi8e8QuNbv4e9IShnqrCwcqURgHp/xSWdz5iKf1Jw3GcgPXOsqLz2B57pD+U6n6jdJnSZrcgp4e1+hCiG5OS5pQyszAdh+9kExHYqzneIB+ze547A7gsWfRE92UxufPdcAYYysAARJxtbU8wLcf0cWn9cD9MDjng9/lSShsz/79pBg0nl</vt:lpwstr>
  </property>
  <property fmtid="{D5CDD505-2E9C-101B-9397-08002B2CF9AE}" pid="137" name="x1ye=97">
    <vt:lpwstr>Xx/BYurB3SDQyqBxFejQKGodYeJ4hC0YUMOR78VXoNC/tVJpqiGP/+5eaJ1MCmRzFT9OJdMEBXZTiwmQ/ppqT3c/7roVtraQ+JL4cfjUTfSu1Y7g8oW4euKvW0Gcnu3yOIZ76J1wk0dTFsTplIDJYvylSb6rcOo5rdZuFVFF+i6EeM5qtffzecJwK/MzE9HNEQTlg4MvVUC6ZpM6uni4TECCmMX9mUBF93UmkvSwE+ArB/dhXlY4Oce7YPujFBr</vt:lpwstr>
  </property>
  <property fmtid="{D5CDD505-2E9C-101B-9397-08002B2CF9AE}" pid="138" name="x1ye=98">
    <vt:lpwstr>569FD8Dmgcejl8EyhrtbIezUd4ScE0IkZKQHcN4tKI3yNTLGicd2QHNp9CDfwaS1HsBD1sETl94ffG54psSZoLWb9GG+WpcqtCa1ROfS2fWuDIYHEQ8tr05iHy7NaVJxvCMf07G975MFV60I4o0a5ukqVXWQr86jtolBMOjNWZQmaeNJ7MCp2yNSqVPv6CbMnPA6l14GyKw9EOpMz87zMOEEoQ7UYi+RctfjG4OTLNtWB6nB+rpe7pVKFLjlwC2</vt:lpwstr>
  </property>
  <property fmtid="{D5CDD505-2E9C-101B-9397-08002B2CF9AE}" pid="139" name="x1ye=99">
    <vt:lpwstr>bS3nPV1pVJHXOKkua9vCwdq6+veObzsV7Vn26NAHsgj0qPdCjA/1ZBBDLebV3QBkAfmuuWrfnT6A8J2e6tKV4lIOSvU8kjLkqD4BYBLJvVz4LrTGg/PZkSvkpbzZzIIcglPtDSG8e9tbWsae5HG4I2Xf3G5LY7RLdtOb+qvaOS9AwyP3E2vgL7LcvqIHecWR+yG3efw3xLTPvBBbSIWRtDJSoFu71ENYvvallycJ8asP3E97K63KxpNdbcV7Cki</vt:lpwstr>
  </property>
</Properties>
</file>